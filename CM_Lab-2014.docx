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8754"/>
      </w:tblGrid>
      <w:tr w:rsidR="001930AC" w:rsidRPr="001930AC" w14:paraId="187E209E" w14:textId="77777777" w:rsidTr="001930AC">
        <w:tc>
          <w:tcPr>
            <w:tcW w:w="2093" w:type="dxa"/>
          </w:tcPr>
          <w:p w14:paraId="7EA70A18" w14:textId="04599FE5" w:rsidR="0002692E" w:rsidRPr="001930AC" w:rsidRDefault="001930AC" w:rsidP="0002692E">
            <w:pPr>
              <w:widowControl w:val="0"/>
              <w:tabs>
                <w:tab w:val="left" w:pos="1843"/>
              </w:tabs>
              <w:autoSpaceDE w:val="0"/>
              <w:autoSpaceDN w:val="0"/>
              <w:adjustRightInd w:val="0"/>
              <w:jc w:val="both"/>
              <w:rPr>
                <w:rStyle w:val="BookTitle"/>
                <w:b w:val="0"/>
                <w:i/>
              </w:rPr>
            </w:pPr>
            <w:r w:rsidRPr="001930AC">
              <w:rPr>
                <w:rFonts w:ascii="Helvetica" w:hAnsi="Helvetica" w:cs="Helvetica"/>
                <w:noProof/>
                <w:lang w:bidi="th-TH"/>
              </w:rPr>
              <w:drawing>
                <wp:anchor distT="0" distB="0" distL="114300" distR="114300" simplePos="0" relativeHeight="251659264" behindDoc="0" locked="0" layoutInCell="1" allowOverlap="1" wp14:anchorId="609C67A1" wp14:editId="570A4F94">
                  <wp:simplePos x="0" y="0"/>
                  <wp:positionH relativeFrom="column">
                    <wp:posOffset>44450</wp:posOffset>
                  </wp:positionH>
                  <wp:positionV relativeFrom="paragraph">
                    <wp:posOffset>0</wp:posOffset>
                  </wp:positionV>
                  <wp:extent cx="984250" cy="1011555"/>
                  <wp:effectExtent l="0" t="0" r="0" b="0"/>
                  <wp:wrapTight wrapText="bothSides">
                    <wp:wrapPolygon edited="0">
                      <wp:start x="12263" y="542"/>
                      <wp:lineTo x="2230" y="8136"/>
                      <wp:lineTo x="2230" y="12475"/>
                      <wp:lineTo x="3345" y="20068"/>
                      <wp:lineTo x="15050" y="20068"/>
                      <wp:lineTo x="16723" y="10305"/>
                      <wp:lineTo x="19510" y="8678"/>
                      <wp:lineTo x="19510" y="5966"/>
                      <wp:lineTo x="15608" y="542"/>
                      <wp:lineTo x="12263" y="54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4250" cy="101155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A1EFA" w:rsidRPr="001930AC">
              <w:rPr>
                <w:rStyle w:val="BookTitle"/>
                <w:b w:val="0"/>
              </w:rPr>
              <w:t xml:space="preserve"> </w:t>
            </w:r>
          </w:p>
        </w:tc>
        <w:tc>
          <w:tcPr>
            <w:tcW w:w="8754" w:type="dxa"/>
          </w:tcPr>
          <w:p w14:paraId="1CEF087C" w14:textId="29B89768" w:rsidR="0002692E" w:rsidRPr="003E5689" w:rsidRDefault="0002692E" w:rsidP="00401208">
            <w:pPr>
              <w:widowControl w:val="0"/>
              <w:tabs>
                <w:tab w:val="left" w:pos="1843"/>
              </w:tabs>
              <w:autoSpaceDE w:val="0"/>
              <w:autoSpaceDN w:val="0"/>
              <w:adjustRightInd w:val="0"/>
              <w:spacing w:after="100"/>
              <w:jc w:val="both"/>
              <w:rPr>
                <w:rStyle w:val="BookTitle"/>
              </w:rPr>
            </w:pPr>
            <w:r w:rsidRPr="003E5689">
              <w:rPr>
                <w:rStyle w:val="BookTitle"/>
              </w:rPr>
              <w:t>CPE</w:t>
            </w:r>
            <w:r w:rsidR="00401208" w:rsidRPr="003E5689">
              <w:rPr>
                <w:rStyle w:val="BookTitle"/>
              </w:rPr>
              <w:t xml:space="preserve"> 333 Software Engineering, </w:t>
            </w:r>
            <w:r w:rsidRPr="003E5689">
              <w:rPr>
                <w:rStyle w:val="BookTitle"/>
              </w:rPr>
              <w:t>KMUTT</w:t>
            </w:r>
          </w:p>
          <w:p w14:paraId="19254AD3" w14:textId="77777777" w:rsidR="0002692E" w:rsidRPr="003E5689" w:rsidRDefault="0002692E" w:rsidP="00401208">
            <w:pPr>
              <w:widowControl w:val="0"/>
              <w:tabs>
                <w:tab w:val="left" w:pos="1843"/>
              </w:tabs>
              <w:autoSpaceDE w:val="0"/>
              <w:autoSpaceDN w:val="0"/>
              <w:adjustRightInd w:val="0"/>
              <w:spacing w:after="100"/>
              <w:jc w:val="both"/>
              <w:rPr>
                <w:rStyle w:val="BookTitle"/>
                <w:b w:val="0"/>
              </w:rPr>
            </w:pPr>
            <w:proofErr w:type="spellStart"/>
            <w:r w:rsidRPr="003E5689">
              <w:rPr>
                <w:rStyle w:val="BookTitle"/>
                <w:b w:val="0"/>
              </w:rPr>
              <w:t>Suthep</w:t>
            </w:r>
            <w:proofErr w:type="spellEnd"/>
            <w:r w:rsidRPr="003E5689">
              <w:rPr>
                <w:rStyle w:val="BookTitle"/>
                <w:b w:val="0"/>
              </w:rPr>
              <w:t xml:space="preserve"> </w:t>
            </w:r>
            <w:proofErr w:type="spellStart"/>
            <w:r w:rsidRPr="003E5689">
              <w:rPr>
                <w:rStyle w:val="BookTitle"/>
                <w:b w:val="0"/>
              </w:rPr>
              <w:t>Madarasmi</w:t>
            </w:r>
            <w:proofErr w:type="spellEnd"/>
            <w:r w:rsidRPr="003E5689">
              <w:rPr>
                <w:rStyle w:val="BookTitle"/>
                <w:b w:val="0"/>
              </w:rPr>
              <w:t>, Ph.D.</w:t>
            </w:r>
          </w:p>
          <w:p w14:paraId="46B448F5" w14:textId="2FF8E1BF" w:rsidR="0002692E" w:rsidRPr="003E5689" w:rsidRDefault="00401208" w:rsidP="00401208">
            <w:pPr>
              <w:widowControl w:val="0"/>
              <w:autoSpaceDE w:val="0"/>
              <w:autoSpaceDN w:val="0"/>
              <w:adjustRightInd w:val="0"/>
              <w:spacing w:after="100"/>
              <w:jc w:val="both"/>
              <w:rPr>
                <w:rStyle w:val="BookTitle"/>
              </w:rPr>
            </w:pPr>
            <w:r w:rsidRPr="003E5689">
              <w:rPr>
                <w:rStyle w:val="BookTitle"/>
              </w:rPr>
              <w:t>Configuration Management Lab Sheet</w:t>
            </w:r>
            <w:r w:rsidR="0002692E" w:rsidRPr="003E5689">
              <w:rPr>
                <w:rStyle w:val="BookTitle"/>
              </w:rPr>
              <w:t xml:space="preserve">. Monday </w:t>
            </w:r>
            <w:r w:rsidRPr="003E5689">
              <w:rPr>
                <w:rStyle w:val="BookTitle"/>
              </w:rPr>
              <w:t>20 Apr 2015</w:t>
            </w:r>
          </w:p>
          <w:p w14:paraId="2DE3D564" w14:textId="69649F49" w:rsidR="0002692E" w:rsidRPr="001930AC" w:rsidRDefault="00401208" w:rsidP="00071557">
            <w:pPr>
              <w:widowControl w:val="0"/>
              <w:tabs>
                <w:tab w:val="left" w:pos="1843"/>
              </w:tabs>
              <w:autoSpaceDE w:val="0"/>
              <w:autoSpaceDN w:val="0"/>
              <w:adjustRightInd w:val="0"/>
              <w:spacing w:after="100"/>
              <w:jc w:val="both"/>
              <w:rPr>
                <w:rStyle w:val="BookTitle"/>
                <w:b w:val="0"/>
                <w:i/>
              </w:rPr>
            </w:pPr>
            <w:r w:rsidRPr="003E5689">
              <w:rPr>
                <w:rStyle w:val="BookTitle"/>
                <w:color w:val="FF0000"/>
              </w:rPr>
              <w:t xml:space="preserve">Due on Tue 28 Apr 2015 at 23.59. </w:t>
            </w:r>
            <w:r w:rsidR="00071557">
              <w:rPr>
                <w:rStyle w:val="BookTitle"/>
                <w:color w:val="FF0000"/>
              </w:rPr>
              <w:t xml:space="preserve">This is not a group assignment, but must be done with 1 partner or done alone. If done alone you need 2 </w:t>
            </w:r>
            <w:proofErr w:type="spellStart"/>
            <w:r w:rsidR="00071557">
              <w:rPr>
                <w:rStyle w:val="BookTitle"/>
                <w:color w:val="FF0000"/>
              </w:rPr>
              <w:t>git</w:t>
            </w:r>
            <w:proofErr w:type="spellEnd"/>
            <w:r w:rsidR="00071557">
              <w:rPr>
                <w:rStyle w:val="BookTitle"/>
                <w:color w:val="FF0000"/>
              </w:rPr>
              <w:t xml:space="preserve"> accounts.</w:t>
            </w:r>
          </w:p>
        </w:tc>
      </w:tr>
    </w:tbl>
    <w:p w14:paraId="467A6D25" w14:textId="77777777" w:rsidR="00401208" w:rsidRPr="003E5689" w:rsidRDefault="00401208" w:rsidP="0002692E">
      <w:pPr>
        <w:widowControl w:val="0"/>
        <w:autoSpaceDE w:val="0"/>
        <w:autoSpaceDN w:val="0"/>
        <w:adjustRightInd w:val="0"/>
        <w:spacing w:after="240"/>
        <w:rPr>
          <w:iCs/>
        </w:rPr>
      </w:pPr>
      <w:r w:rsidRPr="003E5689">
        <w:rPr>
          <w:rFonts w:ascii="Times" w:hAnsi="Times" w:cs="Times"/>
          <w:iCs/>
        </w:rPr>
        <w:t xml:space="preserve">In this year’s lab (2014-5) we will be using GitHub instead of </w:t>
      </w:r>
      <w:r w:rsidRPr="003E5689">
        <w:rPr>
          <w:iCs/>
        </w:rPr>
        <w:t xml:space="preserve">last year’s CVS tool. Both systems can track changes to the files in your project and inform you of conflicts created when more than one developer make changes to the same file. Each developer works in an individual directory and then merges the work from each after the work is complete. CVS does not maintain multiple versions of source code files but keeps a single copy and records of all of the changes that are made However, </w:t>
      </w:r>
      <w:proofErr w:type="spellStart"/>
      <w:r w:rsidRPr="003E5689">
        <w:rPr>
          <w:iCs/>
        </w:rPr>
        <w:t>Git</w:t>
      </w:r>
      <w:proofErr w:type="spellEnd"/>
      <w:r w:rsidRPr="003E5689">
        <w:rPr>
          <w:iCs/>
        </w:rPr>
        <w:t xml:space="preserve"> works by maintaining snapshots that are entire files, not just initial files + changes. </w:t>
      </w:r>
    </w:p>
    <w:p w14:paraId="45BB4AC9" w14:textId="3634CF26" w:rsidR="00401208" w:rsidRPr="003E5689" w:rsidRDefault="00401208" w:rsidP="0002692E">
      <w:pPr>
        <w:widowControl w:val="0"/>
        <w:autoSpaceDE w:val="0"/>
        <w:autoSpaceDN w:val="0"/>
        <w:adjustRightInd w:val="0"/>
        <w:spacing w:after="240"/>
        <w:rPr>
          <w:rFonts w:ascii="Times" w:hAnsi="Times" w:cs="Times"/>
          <w:b/>
          <w:bCs/>
          <w:iCs/>
          <w:sz w:val="24"/>
          <w:szCs w:val="24"/>
        </w:rPr>
      </w:pPr>
      <w:r w:rsidRPr="003E5689">
        <w:rPr>
          <w:iCs/>
        </w:rPr>
        <w:t xml:space="preserve">Follow the instructions below to complete this lab. </w:t>
      </w:r>
      <w:r w:rsidRPr="003E5689">
        <w:rPr>
          <w:rFonts w:ascii="Times" w:hAnsi="Times" w:cs="Times"/>
          <w:b/>
          <w:bCs/>
          <w:iCs/>
          <w:sz w:val="24"/>
          <w:szCs w:val="24"/>
        </w:rPr>
        <w:t xml:space="preserve"> </w:t>
      </w:r>
    </w:p>
    <w:p w14:paraId="3E22DEAB" w14:textId="77777777" w:rsidR="0002692E" w:rsidRDefault="0002692E" w:rsidP="0002692E">
      <w:pPr>
        <w:widowControl w:val="0"/>
        <w:autoSpaceDE w:val="0"/>
        <w:autoSpaceDN w:val="0"/>
        <w:adjustRightInd w:val="0"/>
        <w:spacing w:after="240"/>
        <w:rPr>
          <w:iCs/>
          <w:u w:val="single"/>
        </w:rPr>
      </w:pPr>
      <w:r w:rsidRPr="003E5689">
        <w:rPr>
          <w:iCs/>
          <w:u w:val="single"/>
        </w:rPr>
        <w:t>Installation and preparation</w:t>
      </w:r>
    </w:p>
    <w:p w14:paraId="6170BE16" w14:textId="167E0735" w:rsidR="00A46FE2" w:rsidRDefault="00274BDB" w:rsidP="00274BDB">
      <w:pPr>
        <w:pStyle w:val="ListParagraph"/>
        <w:widowControl w:val="0"/>
        <w:numPr>
          <w:ilvl w:val="0"/>
          <w:numId w:val="14"/>
        </w:numPr>
        <w:autoSpaceDE w:val="0"/>
        <w:autoSpaceDN w:val="0"/>
        <w:adjustRightInd w:val="0"/>
        <w:spacing w:after="240"/>
        <w:rPr>
          <w:rFonts w:ascii="Times" w:hAnsi="Times" w:cs="Times"/>
          <w:iCs/>
        </w:rPr>
      </w:pPr>
      <w:r>
        <w:rPr>
          <w:rFonts w:ascii="Times" w:hAnsi="Times" w:cs="Times"/>
          <w:iCs/>
        </w:rPr>
        <w:t xml:space="preserve">Sign up for GitHub account at </w:t>
      </w:r>
      <w:hyperlink r:id="rId8" w:history="1">
        <w:r w:rsidRPr="005A025A">
          <w:rPr>
            <w:rStyle w:val="Hyperlink"/>
            <w:rFonts w:ascii="Times" w:hAnsi="Times" w:cs="Times"/>
            <w:iCs/>
          </w:rPr>
          <w:t>www.github.com</w:t>
        </w:r>
      </w:hyperlink>
      <w:r>
        <w:rPr>
          <w:rFonts w:ascii="Times" w:hAnsi="Times" w:cs="Times"/>
          <w:iCs/>
        </w:rPr>
        <w:t xml:space="preserve"> </w:t>
      </w:r>
    </w:p>
    <w:p w14:paraId="72594AED" w14:textId="5B6D2985" w:rsidR="00274BDB" w:rsidRDefault="00274BDB" w:rsidP="00274BDB">
      <w:pPr>
        <w:pStyle w:val="ListParagraph"/>
        <w:widowControl w:val="0"/>
        <w:numPr>
          <w:ilvl w:val="0"/>
          <w:numId w:val="14"/>
        </w:numPr>
        <w:autoSpaceDE w:val="0"/>
        <w:autoSpaceDN w:val="0"/>
        <w:adjustRightInd w:val="0"/>
        <w:spacing w:after="240"/>
        <w:rPr>
          <w:rFonts w:ascii="Times" w:hAnsi="Times" w:cs="Times"/>
          <w:iCs/>
        </w:rPr>
      </w:pPr>
      <w:r>
        <w:rPr>
          <w:rFonts w:ascii="Times" w:hAnsi="Times" w:cs="Times"/>
          <w:iCs/>
        </w:rPr>
        <w:t xml:space="preserve">Download and install </w:t>
      </w:r>
      <w:proofErr w:type="spellStart"/>
      <w:r>
        <w:rPr>
          <w:rFonts w:ascii="Times" w:hAnsi="Times" w:cs="Times"/>
          <w:iCs/>
        </w:rPr>
        <w:t>Git</w:t>
      </w:r>
      <w:proofErr w:type="spellEnd"/>
      <w:r>
        <w:rPr>
          <w:rFonts w:ascii="Times" w:hAnsi="Times" w:cs="Times"/>
          <w:iCs/>
        </w:rPr>
        <w:t xml:space="preserve"> software for PC or Mac. </w:t>
      </w:r>
      <w:r w:rsidRPr="00274BDB">
        <w:rPr>
          <w:rFonts w:ascii="Times" w:hAnsi="Times" w:cs="Times"/>
          <w:iCs/>
        </w:rPr>
        <w:t xml:space="preserve">GitHub won’t work on your local computer if you don’t install </w:t>
      </w:r>
      <w:proofErr w:type="spellStart"/>
      <w:r w:rsidRPr="00274BDB">
        <w:rPr>
          <w:rFonts w:ascii="Times" w:hAnsi="Times" w:cs="Times"/>
          <w:iCs/>
        </w:rPr>
        <w:t>Git</w:t>
      </w:r>
      <w:proofErr w:type="spellEnd"/>
      <w:r w:rsidRPr="00274BDB">
        <w:rPr>
          <w:rFonts w:ascii="Times" w:hAnsi="Times" w:cs="Times"/>
          <w:iCs/>
        </w:rPr>
        <w:t xml:space="preserve">. Install </w:t>
      </w:r>
      <w:proofErr w:type="spellStart"/>
      <w:r w:rsidRPr="00274BDB">
        <w:rPr>
          <w:rFonts w:ascii="Times" w:hAnsi="Times" w:cs="Times"/>
          <w:iCs/>
        </w:rPr>
        <w:t>Git</w:t>
      </w:r>
      <w:proofErr w:type="spellEnd"/>
      <w:r w:rsidRPr="00274BDB">
        <w:rPr>
          <w:rFonts w:ascii="Times" w:hAnsi="Times" w:cs="Times"/>
          <w:iCs/>
        </w:rPr>
        <w:t xml:space="preserve"> for Windows, Mac or Linux.  (see </w:t>
      </w:r>
      <w:hyperlink r:id="rId9" w:history="1">
        <w:r w:rsidRPr="005A025A">
          <w:rPr>
            <w:rStyle w:val="Hyperlink"/>
            <w:rFonts w:ascii="Times" w:hAnsi="Times" w:cs="Times"/>
            <w:iCs/>
          </w:rPr>
          <w:t>http://git-scm.com/downloads</w:t>
        </w:r>
      </w:hyperlink>
      <w:r w:rsidRPr="00274BDB">
        <w:rPr>
          <w:rFonts w:ascii="Times" w:hAnsi="Times" w:cs="Times"/>
          <w:iCs/>
        </w:rPr>
        <w:t>)</w:t>
      </w:r>
    </w:p>
    <w:p w14:paraId="7D0BFAEA" w14:textId="26C1A495" w:rsidR="00274BDB" w:rsidRPr="00274BDB" w:rsidRDefault="00274BDB" w:rsidP="00274BDB">
      <w:pPr>
        <w:pStyle w:val="ListParagraph"/>
        <w:widowControl w:val="0"/>
        <w:numPr>
          <w:ilvl w:val="0"/>
          <w:numId w:val="14"/>
        </w:numPr>
        <w:autoSpaceDE w:val="0"/>
        <w:autoSpaceDN w:val="0"/>
        <w:adjustRightInd w:val="0"/>
        <w:spacing w:after="240"/>
        <w:rPr>
          <w:rFonts w:ascii="Times" w:hAnsi="Times" w:cs="Times"/>
          <w:iCs/>
        </w:rPr>
      </w:pPr>
      <w:r>
        <w:rPr>
          <w:rFonts w:ascii="Times" w:hAnsi="Times" w:cs="Times"/>
          <w:iCs/>
        </w:rPr>
        <w:t xml:space="preserve">Run </w:t>
      </w:r>
      <w:proofErr w:type="spellStart"/>
      <w:r>
        <w:rPr>
          <w:rFonts w:ascii="Times" w:hAnsi="Times" w:cs="Times"/>
          <w:iCs/>
        </w:rPr>
        <w:t>git</w:t>
      </w:r>
      <w:proofErr w:type="spellEnd"/>
      <w:r>
        <w:rPr>
          <w:rFonts w:ascii="Times" w:hAnsi="Times" w:cs="Times"/>
          <w:iCs/>
        </w:rPr>
        <w:t xml:space="preserve"> commands on the </w:t>
      </w:r>
      <w:proofErr w:type="spellStart"/>
      <w:r>
        <w:rPr>
          <w:rFonts w:ascii="Times" w:hAnsi="Times" w:cs="Times"/>
          <w:iCs/>
        </w:rPr>
        <w:t>Git</w:t>
      </w:r>
      <w:proofErr w:type="spellEnd"/>
      <w:r>
        <w:rPr>
          <w:rFonts w:ascii="Times" w:hAnsi="Times" w:cs="Times"/>
          <w:iCs/>
        </w:rPr>
        <w:t xml:space="preserve"> Bash shell (terminal). </w:t>
      </w:r>
    </w:p>
    <w:p w14:paraId="22FBC0AB" w14:textId="6D1337CD" w:rsidR="00401208" w:rsidRPr="003E5689" w:rsidRDefault="00274BDB" w:rsidP="00971902">
      <w:pPr>
        <w:widowControl w:val="0"/>
        <w:tabs>
          <w:tab w:val="left" w:pos="220"/>
          <w:tab w:val="left" w:pos="720"/>
        </w:tabs>
        <w:autoSpaceDE w:val="0"/>
        <w:autoSpaceDN w:val="0"/>
        <w:adjustRightInd w:val="0"/>
        <w:spacing w:after="160"/>
        <w:rPr>
          <w:iCs/>
          <w:u w:val="single"/>
        </w:rPr>
      </w:pPr>
      <w:r>
        <w:rPr>
          <w:iCs/>
          <w:u w:val="single"/>
        </w:rPr>
        <w:t xml:space="preserve">My Example Workflow </w:t>
      </w:r>
      <w:r w:rsidR="003204D5" w:rsidRPr="003E5689">
        <w:rPr>
          <w:iCs/>
          <w:u w:val="single"/>
        </w:rPr>
        <w:t>Steps</w:t>
      </w:r>
    </w:p>
    <w:p w14:paraId="63376ED6" w14:textId="62F02C28"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Create a blank repository in G</w:t>
      </w:r>
      <w:r w:rsidR="005E7C0F" w:rsidRPr="003E5689">
        <w:rPr>
          <w:iCs/>
        </w:rPr>
        <w:t xml:space="preserve">itHub with </w:t>
      </w:r>
      <w:r w:rsidR="00EA620F">
        <w:rPr>
          <w:iCs/>
        </w:rPr>
        <w:t xml:space="preserve">no readme file. </w:t>
      </w:r>
      <w:r w:rsidRPr="003E5689">
        <w:rPr>
          <w:iCs/>
        </w:rPr>
        <w:t xml:space="preserve">Print hub status. </w:t>
      </w:r>
    </w:p>
    <w:p w14:paraId="7DCFFABD" w14:textId="4490322D" w:rsidR="00557958" w:rsidRDefault="00557958" w:rsidP="00557958">
      <w:pPr>
        <w:widowControl w:val="0"/>
        <w:tabs>
          <w:tab w:val="left" w:pos="220"/>
          <w:tab w:val="left" w:pos="720"/>
        </w:tabs>
        <w:autoSpaceDE w:val="0"/>
        <w:autoSpaceDN w:val="0"/>
        <w:adjustRightInd w:val="0"/>
        <w:spacing w:after="320"/>
        <w:jc w:val="center"/>
        <w:rPr>
          <w:iCs/>
        </w:rPr>
      </w:pPr>
      <w:r>
        <w:rPr>
          <w:noProof/>
          <w:lang w:bidi="th-TH"/>
        </w:rPr>
        <w:drawing>
          <wp:inline distT="0" distB="0" distL="0" distR="0" wp14:anchorId="6AE1D0A5" wp14:editId="740E4426">
            <wp:extent cx="5943600" cy="3830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30955"/>
                    </a:xfrm>
                    <a:prstGeom prst="rect">
                      <a:avLst/>
                    </a:prstGeom>
                  </pic:spPr>
                </pic:pic>
              </a:graphicData>
            </a:graphic>
          </wp:inline>
        </w:drawing>
      </w:r>
    </w:p>
    <w:p w14:paraId="32DAF3B1" w14:textId="2AD6C170" w:rsidR="00EA620F" w:rsidRPr="00EA620F" w:rsidRDefault="00EA620F" w:rsidP="00EA620F">
      <w:pPr>
        <w:pStyle w:val="ListParagraph"/>
        <w:widowControl w:val="0"/>
        <w:numPr>
          <w:ilvl w:val="0"/>
          <w:numId w:val="11"/>
        </w:numPr>
        <w:tabs>
          <w:tab w:val="left" w:pos="220"/>
          <w:tab w:val="left" w:pos="720"/>
        </w:tabs>
        <w:autoSpaceDE w:val="0"/>
        <w:autoSpaceDN w:val="0"/>
        <w:adjustRightInd w:val="0"/>
        <w:spacing w:after="320"/>
        <w:rPr>
          <w:iCs/>
        </w:rPr>
      </w:pPr>
      <w:r>
        <w:rPr>
          <w:iCs/>
        </w:rPr>
        <w:t xml:space="preserve">Assume you already have </w:t>
      </w:r>
      <w:r w:rsidRPr="003E5689">
        <w:rPr>
          <w:iCs/>
        </w:rPr>
        <w:t>1 Readme.txt</w:t>
      </w:r>
      <w:r>
        <w:rPr>
          <w:iCs/>
        </w:rPr>
        <w:t xml:space="preserve"> file</w:t>
      </w:r>
      <w:proofErr w:type="gramStart"/>
      <w:r>
        <w:rPr>
          <w:iCs/>
        </w:rPr>
        <w:t xml:space="preserve">, </w:t>
      </w:r>
      <w:r w:rsidRPr="003E5689">
        <w:rPr>
          <w:iCs/>
        </w:rPr>
        <w:t xml:space="preserve"> 2</w:t>
      </w:r>
      <w:proofErr w:type="gramEnd"/>
      <w:r w:rsidRPr="003E5689">
        <w:rPr>
          <w:iCs/>
        </w:rPr>
        <w:t xml:space="preserve"> C programs (Program #1 and Program #2)</w:t>
      </w:r>
      <w:r>
        <w:rPr>
          <w:iCs/>
        </w:rPr>
        <w:t xml:space="preserve">, and 1 MS Word document in your local PC. Make a </w:t>
      </w:r>
      <w:proofErr w:type="spellStart"/>
      <w:r>
        <w:rPr>
          <w:iCs/>
        </w:rPr>
        <w:t>git</w:t>
      </w:r>
      <w:proofErr w:type="spellEnd"/>
      <w:r>
        <w:rPr>
          <w:iCs/>
        </w:rPr>
        <w:t xml:space="preserve"> repository on that PC’s folder and then push it to the GitHub repository.</w:t>
      </w:r>
    </w:p>
    <w:p w14:paraId="01280452" w14:textId="04B14DB7" w:rsidR="00504E42" w:rsidRPr="00504E42" w:rsidRDefault="00504E42" w:rsidP="00504E42">
      <w:pPr>
        <w:pStyle w:val="ListParagraph"/>
        <w:widowControl w:val="0"/>
        <w:numPr>
          <w:ilvl w:val="0"/>
          <w:numId w:val="13"/>
        </w:numPr>
        <w:tabs>
          <w:tab w:val="left" w:pos="220"/>
          <w:tab w:val="left" w:pos="720"/>
        </w:tabs>
        <w:autoSpaceDE w:val="0"/>
        <w:autoSpaceDN w:val="0"/>
        <w:adjustRightInd w:val="0"/>
        <w:spacing w:after="320"/>
        <w:rPr>
          <w:iCs/>
        </w:rPr>
      </w:pPr>
      <w:r>
        <w:rPr>
          <w:iCs/>
        </w:rPr>
        <w:lastRenderedPageBreak/>
        <w:t>I have my files waiting in d</w:t>
      </w:r>
      <w:proofErr w:type="gramStart"/>
      <w:r>
        <w:rPr>
          <w:iCs/>
        </w:rPr>
        <w:t>:/</w:t>
      </w:r>
      <w:proofErr w:type="gramEnd"/>
      <w:r>
        <w:rPr>
          <w:iCs/>
        </w:rPr>
        <w:t>data/dropbox/cpe333/gitlab, so I go there first using ‘cd’ to change directory.</w:t>
      </w:r>
    </w:p>
    <w:p w14:paraId="3B7147C2" w14:textId="3F51A379" w:rsidR="00971902" w:rsidRDefault="00971902" w:rsidP="00557958">
      <w:pPr>
        <w:widowControl w:val="0"/>
        <w:tabs>
          <w:tab w:val="left" w:pos="220"/>
          <w:tab w:val="left" w:pos="720"/>
        </w:tabs>
        <w:autoSpaceDE w:val="0"/>
        <w:autoSpaceDN w:val="0"/>
        <w:adjustRightInd w:val="0"/>
        <w:spacing w:after="320"/>
        <w:jc w:val="center"/>
        <w:rPr>
          <w:iCs/>
        </w:rPr>
      </w:pPr>
      <w:r>
        <w:rPr>
          <w:noProof/>
          <w:lang w:bidi="th-TH"/>
        </w:rPr>
        <w:drawing>
          <wp:inline distT="0" distB="0" distL="0" distR="0" wp14:anchorId="39F935A5" wp14:editId="288BC8DE">
            <wp:extent cx="5943600" cy="1231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231900"/>
                    </a:xfrm>
                    <a:prstGeom prst="rect">
                      <a:avLst/>
                    </a:prstGeom>
                  </pic:spPr>
                </pic:pic>
              </a:graphicData>
            </a:graphic>
          </wp:inline>
        </w:drawing>
      </w:r>
    </w:p>
    <w:p w14:paraId="68AF4E26" w14:textId="48106988" w:rsidR="00504E42" w:rsidRDefault="00504E42" w:rsidP="00504E42">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I list the contents using ‘ls’: </w:t>
      </w:r>
    </w:p>
    <w:p w14:paraId="085EE4BE" w14:textId="2736CA66" w:rsidR="00504E42" w:rsidRDefault="00504E42" w:rsidP="00504E42">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7BFF760E" wp14:editId="1260F079">
            <wp:extent cx="5943600" cy="1247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247140"/>
                    </a:xfrm>
                    <a:prstGeom prst="rect">
                      <a:avLst/>
                    </a:prstGeom>
                  </pic:spPr>
                </pic:pic>
              </a:graphicData>
            </a:graphic>
          </wp:inline>
        </w:drawing>
      </w:r>
    </w:p>
    <w:p w14:paraId="38AD7407" w14:textId="092A6594" w:rsidR="00504E42" w:rsidRDefault="00EA620F" w:rsidP="00504E42">
      <w:pPr>
        <w:pStyle w:val="ListParagraph"/>
        <w:widowControl w:val="0"/>
        <w:numPr>
          <w:ilvl w:val="0"/>
          <w:numId w:val="13"/>
        </w:numPr>
        <w:tabs>
          <w:tab w:val="left" w:pos="220"/>
          <w:tab w:val="left" w:pos="720"/>
        </w:tabs>
        <w:autoSpaceDE w:val="0"/>
        <w:autoSpaceDN w:val="0"/>
        <w:adjustRightInd w:val="0"/>
        <w:spacing w:after="320"/>
        <w:rPr>
          <w:iCs/>
        </w:rPr>
      </w:pPr>
      <w:r>
        <w:rPr>
          <w:iCs/>
        </w:rPr>
        <w:t>I then make this a .</w:t>
      </w:r>
      <w:proofErr w:type="spellStart"/>
      <w:r>
        <w:rPr>
          <w:iCs/>
        </w:rPr>
        <w:t>git</w:t>
      </w:r>
      <w:proofErr w:type="spellEnd"/>
      <w:r>
        <w:rPr>
          <w:iCs/>
        </w:rPr>
        <w:t xml:space="preserve"> repository using “</w:t>
      </w:r>
      <w:proofErr w:type="spellStart"/>
      <w:r>
        <w:rPr>
          <w:iCs/>
        </w:rPr>
        <w:t>git</w:t>
      </w:r>
      <w:proofErr w:type="spellEnd"/>
      <w:r>
        <w:rPr>
          <w:iCs/>
        </w:rPr>
        <w:t xml:space="preserve"> </w:t>
      </w:r>
      <w:proofErr w:type="spellStart"/>
      <w:r>
        <w:rPr>
          <w:iCs/>
        </w:rPr>
        <w:t>init</w:t>
      </w:r>
      <w:proofErr w:type="spellEnd"/>
      <w:r>
        <w:rPr>
          <w:iCs/>
        </w:rPr>
        <w:t>”.  Then I set the user name and email for this repository to “</w:t>
      </w:r>
      <w:proofErr w:type="spellStart"/>
      <w:r>
        <w:rPr>
          <w:iCs/>
        </w:rPr>
        <w:t>drsuthep</w:t>
      </w:r>
      <w:proofErr w:type="spellEnd"/>
      <w:r>
        <w:rPr>
          <w:iCs/>
        </w:rPr>
        <w:t xml:space="preserve">” and “suthepmail@gmail.com”: </w:t>
      </w:r>
    </w:p>
    <w:p w14:paraId="6D37451F" w14:textId="1A2B2F0D" w:rsidR="00EA620F" w:rsidRDefault="00EA620F" w:rsidP="00EA620F">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05B8C20B" wp14:editId="1BF8DBF1">
            <wp:extent cx="5943600" cy="179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97685"/>
                    </a:xfrm>
                    <a:prstGeom prst="rect">
                      <a:avLst/>
                    </a:prstGeom>
                  </pic:spPr>
                </pic:pic>
              </a:graphicData>
            </a:graphic>
          </wp:inline>
        </w:drawing>
      </w:r>
    </w:p>
    <w:p w14:paraId="3A87886D" w14:textId="79F10E3C" w:rsidR="00EA620F" w:rsidRDefault="00EA620F" w:rsidP="00EA620F">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I then add all 4 files to the </w:t>
      </w:r>
      <w:proofErr w:type="spellStart"/>
      <w:r>
        <w:rPr>
          <w:iCs/>
        </w:rPr>
        <w:t>git</w:t>
      </w:r>
      <w:proofErr w:type="spellEnd"/>
      <w:r>
        <w:rPr>
          <w:iCs/>
        </w:rPr>
        <w:t xml:space="preserve"> repository using add. And then commit. Then push it to GitHub.  Upon adding they become staged.  </w:t>
      </w:r>
    </w:p>
    <w:p w14:paraId="29FE5833" w14:textId="7B02C98A" w:rsidR="00EA620F" w:rsidRDefault="00EA620F" w:rsidP="00EA620F">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34FAA95F" wp14:editId="0F406D44">
            <wp:extent cx="5943600" cy="4462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62145"/>
                    </a:xfrm>
                    <a:prstGeom prst="rect">
                      <a:avLst/>
                    </a:prstGeom>
                  </pic:spPr>
                </pic:pic>
              </a:graphicData>
            </a:graphic>
          </wp:inline>
        </w:drawing>
      </w:r>
    </w:p>
    <w:p w14:paraId="2FBC0FCE" w14:textId="0C3973FA" w:rsidR="00EA620F" w:rsidRDefault="006E5392" w:rsidP="00EA620F">
      <w:pPr>
        <w:pStyle w:val="ListParagraph"/>
        <w:widowControl w:val="0"/>
        <w:numPr>
          <w:ilvl w:val="0"/>
          <w:numId w:val="13"/>
        </w:numPr>
        <w:tabs>
          <w:tab w:val="left" w:pos="220"/>
          <w:tab w:val="left" w:pos="720"/>
        </w:tabs>
        <w:autoSpaceDE w:val="0"/>
        <w:autoSpaceDN w:val="0"/>
        <w:adjustRightInd w:val="0"/>
        <w:spacing w:after="320"/>
        <w:rPr>
          <w:iCs/>
        </w:rPr>
      </w:pPr>
      <w:r>
        <w:rPr>
          <w:iCs/>
        </w:rPr>
        <w:t>Now we commit these changes with a note as “First copy of 5 files”</w:t>
      </w:r>
    </w:p>
    <w:p w14:paraId="66C4E353" w14:textId="5D465596" w:rsidR="006E5392" w:rsidRDefault="006E5392" w:rsidP="006E5392">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E4E4DD5" wp14:editId="4D0CC543">
            <wp:extent cx="5238096" cy="2933334"/>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38096" cy="2933334"/>
                    </a:xfrm>
                    <a:prstGeom prst="rect">
                      <a:avLst/>
                    </a:prstGeom>
                  </pic:spPr>
                </pic:pic>
              </a:graphicData>
            </a:graphic>
          </wp:inline>
        </w:drawing>
      </w:r>
    </w:p>
    <w:p w14:paraId="1322F173" w14:textId="7295E93D" w:rsidR="006E5392" w:rsidRDefault="006E5392" w:rsidP="006E5392">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The GitHub repository is located </w:t>
      </w:r>
      <w:r w:rsidRPr="006E5392">
        <w:rPr>
          <w:iCs/>
        </w:rPr>
        <w:t xml:space="preserve">at </w:t>
      </w:r>
      <w:hyperlink r:id="rId16" w:history="1">
        <w:r w:rsidRPr="006E5392">
          <w:rPr>
            <w:rStyle w:val="Hyperlink"/>
            <w:iCs/>
            <w:color w:val="auto"/>
            <w:u w:val="none"/>
          </w:rPr>
          <w:t>https://github.com/drsuthep/CMLab.git</w:t>
        </w:r>
      </w:hyperlink>
      <w:r>
        <w:rPr>
          <w:iCs/>
        </w:rPr>
        <w:t xml:space="preserve"> as can be seen here: </w:t>
      </w:r>
    </w:p>
    <w:p w14:paraId="270A97E8" w14:textId="06258BA9" w:rsidR="006E5392" w:rsidRDefault="006E5392" w:rsidP="006E5392">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696B8EDC" wp14:editId="5E547E2A">
            <wp:extent cx="5943600" cy="2217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17420"/>
                    </a:xfrm>
                    <a:prstGeom prst="rect">
                      <a:avLst/>
                    </a:prstGeom>
                  </pic:spPr>
                </pic:pic>
              </a:graphicData>
            </a:graphic>
          </wp:inline>
        </w:drawing>
      </w:r>
    </w:p>
    <w:p w14:paraId="0FA6B59C" w14:textId="34719963" w:rsidR="00BB0E89" w:rsidRDefault="00BB0E89" w:rsidP="006E5392">
      <w:pPr>
        <w:pStyle w:val="ListParagraph"/>
        <w:widowControl w:val="0"/>
        <w:numPr>
          <w:ilvl w:val="0"/>
          <w:numId w:val="13"/>
        </w:numPr>
        <w:tabs>
          <w:tab w:val="left" w:pos="220"/>
          <w:tab w:val="left" w:pos="720"/>
        </w:tabs>
        <w:autoSpaceDE w:val="0"/>
        <w:autoSpaceDN w:val="0"/>
        <w:adjustRightInd w:val="0"/>
        <w:spacing w:after="320"/>
        <w:rPr>
          <w:iCs/>
        </w:rPr>
      </w:pPr>
      <w:r>
        <w:rPr>
          <w:iCs/>
        </w:rPr>
        <w:t>Add Collaborator as User B: “suthep64”</w:t>
      </w:r>
    </w:p>
    <w:p w14:paraId="051641A9" w14:textId="497A269F" w:rsidR="00BB0E89" w:rsidRDefault="00BB0E89" w:rsidP="00BB0E89">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E287109" wp14:editId="208546DB">
            <wp:extent cx="5943600" cy="27965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6540"/>
                    </a:xfrm>
                    <a:prstGeom prst="rect">
                      <a:avLst/>
                    </a:prstGeom>
                  </pic:spPr>
                </pic:pic>
              </a:graphicData>
            </a:graphic>
          </wp:inline>
        </w:drawing>
      </w:r>
    </w:p>
    <w:p w14:paraId="6A16265A" w14:textId="59CD8FEA" w:rsidR="006E5392" w:rsidRDefault="006E5392" w:rsidP="006E5392">
      <w:pPr>
        <w:pStyle w:val="ListParagraph"/>
        <w:widowControl w:val="0"/>
        <w:numPr>
          <w:ilvl w:val="0"/>
          <w:numId w:val="13"/>
        </w:numPr>
        <w:tabs>
          <w:tab w:val="left" w:pos="220"/>
          <w:tab w:val="left" w:pos="720"/>
        </w:tabs>
        <w:autoSpaceDE w:val="0"/>
        <w:autoSpaceDN w:val="0"/>
        <w:adjustRightInd w:val="0"/>
        <w:spacing w:after="320"/>
        <w:rPr>
          <w:iCs/>
        </w:rPr>
      </w:pPr>
      <w:r>
        <w:rPr>
          <w:iCs/>
        </w:rPr>
        <w:t>So I now link that remote repository to this repository.</w:t>
      </w:r>
    </w:p>
    <w:p w14:paraId="1586C297" w14:textId="6DE3C749" w:rsidR="006E5392" w:rsidRDefault="006E5392" w:rsidP="006E5392">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56613C35" wp14:editId="6B4FA913">
            <wp:extent cx="5943600" cy="1086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086485"/>
                    </a:xfrm>
                    <a:prstGeom prst="rect">
                      <a:avLst/>
                    </a:prstGeom>
                  </pic:spPr>
                </pic:pic>
              </a:graphicData>
            </a:graphic>
          </wp:inline>
        </w:drawing>
      </w:r>
    </w:p>
    <w:p w14:paraId="3E16F12E" w14:textId="61072AB2" w:rsidR="006E5392" w:rsidRDefault="00F55391" w:rsidP="006E5392">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Now I push my local folder (called origin master) to the GitHub repository. </w:t>
      </w:r>
    </w:p>
    <w:p w14:paraId="6AFDD71D" w14:textId="18CDB979" w:rsidR="00F55391" w:rsidRDefault="00F55391" w:rsidP="00F55391">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27512256" wp14:editId="6E9F0CBD">
            <wp:extent cx="5609524" cy="23142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09524" cy="2314286"/>
                    </a:xfrm>
                    <a:prstGeom prst="rect">
                      <a:avLst/>
                    </a:prstGeom>
                  </pic:spPr>
                </pic:pic>
              </a:graphicData>
            </a:graphic>
          </wp:inline>
        </w:drawing>
      </w:r>
    </w:p>
    <w:p w14:paraId="35AC95AE" w14:textId="77777777" w:rsidR="00EA620F" w:rsidRDefault="00EA620F" w:rsidP="00EA620F">
      <w:pPr>
        <w:pStyle w:val="ListParagraph"/>
        <w:widowControl w:val="0"/>
        <w:tabs>
          <w:tab w:val="left" w:pos="220"/>
          <w:tab w:val="left" w:pos="720"/>
        </w:tabs>
        <w:autoSpaceDE w:val="0"/>
        <w:autoSpaceDN w:val="0"/>
        <w:adjustRightInd w:val="0"/>
        <w:spacing w:after="320"/>
        <w:rPr>
          <w:iCs/>
        </w:rPr>
      </w:pPr>
    </w:p>
    <w:p w14:paraId="786763E4" w14:textId="7FCDAE65" w:rsidR="003204D5" w:rsidRDefault="00F55391" w:rsidP="003204D5">
      <w:pPr>
        <w:pStyle w:val="ListParagraph"/>
        <w:widowControl w:val="0"/>
        <w:numPr>
          <w:ilvl w:val="0"/>
          <w:numId w:val="11"/>
        </w:numPr>
        <w:tabs>
          <w:tab w:val="left" w:pos="220"/>
          <w:tab w:val="left" w:pos="720"/>
        </w:tabs>
        <w:autoSpaceDE w:val="0"/>
        <w:autoSpaceDN w:val="0"/>
        <w:adjustRightInd w:val="0"/>
        <w:spacing w:after="320"/>
        <w:rPr>
          <w:iCs/>
        </w:rPr>
      </w:pPr>
      <w:r>
        <w:rPr>
          <w:iCs/>
        </w:rPr>
        <w:t>User B creates a copy of</w:t>
      </w:r>
      <w:r w:rsidR="003204D5" w:rsidRPr="003E5689">
        <w:rPr>
          <w:iCs/>
        </w:rPr>
        <w:t xml:space="preserve"> that repository locally</w:t>
      </w:r>
      <w:r>
        <w:rPr>
          <w:iCs/>
        </w:rPr>
        <w:t xml:space="preserve"> in another folder of his/her own computer</w:t>
      </w:r>
      <w:r w:rsidR="003204D5" w:rsidRPr="003E5689">
        <w:rPr>
          <w:iCs/>
        </w:rPr>
        <w:t>. Print local status U</w:t>
      </w:r>
      <w:r>
        <w:rPr>
          <w:iCs/>
        </w:rPr>
        <w:t>sers</w:t>
      </w:r>
      <w:r w:rsidR="003204D5" w:rsidRPr="003E5689">
        <w:rPr>
          <w:iCs/>
        </w:rPr>
        <w:t xml:space="preserve"> B. </w:t>
      </w:r>
    </w:p>
    <w:p w14:paraId="20BA7E74" w14:textId="57827369" w:rsidR="00F55391" w:rsidRDefault="00F55391" w:rsidP="00F55391">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Let’s assume on user B’s computer it is in folder d:/data/dropbox/cpe333/gitlab-userB: </w:t>
      </w:r>
    </w:p>
    <w:p w14:paraId="10A867BC" w14:textId="56B10CB9" w:rsidR="00F55391" w:rsidRDefault="00F55391" w:rsidP="00F55391">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142084C" wp14:editId="3D452573">
            <wp:extent cx="5943600" cy="1035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35050"/>
                    </a:xfrm>
                    <a:prstGeom prst="rect">
                      <a:avLst/>
                    </a:prstGeom>
                  </pic:spPr>
                </pic:pic>
              </a:graphicData>
            </a:graphic>
          </wp:inline>
        </w:drawing>
      </w:r>
    </w:p>
    <w:p w14:paraId="05DF960D" w14:textId="6D8F1DB4" w:rsidR="00F55391" w:rsidRDefault="00071557" w:rsidP="00F55391">
      <w:pPr>
        <w:pStyle w:val="ListParagraph"/>
        <w:widowControl w:val="0"/>
        <w:numPr>
          <w:ilvl w:val="0"/>
          <w:numId w:val="13"/>
        </w:numPr>
        <w:tabs>
          <w:tab w:val="left" w:pos="220"/>
          <w:tab w:val="left" w:pos="720"/>
        </w:tabs>
        <w:autoSpaceDE w:val="0"/>
        <w:autoSpaceDN w:val="0"/>
        <w:adjustRightInd w:val="0"/>
        <w:spacing w:after="320"/>
        <w:rPr>
          <w:iCs/>
        </w:rPr>
      </w:pPr>
      <w:r>
        <w:rPr>
          <w:iCs/>
        </w:rPr>
        <w:t>I will use the second user or user B as “suthep64” (I used 2 email accounts to simulate 2 users for myself). This account has email of “suthep@kmutt.ac.th”, my other email account.</w:t>
      </w:r>
    </w:p>
    <w:p w14:paraId="39A98683" w14:textId="77777777" w:rsidR="00DA7DC1" w:rsidRDefault="00DA7DC1" w:rsidP="00DA7DC1">
      <w:pPr>
        <w:pStyle w:val="ListParagraph"/>
        <w:widowControl w:val="0"/>
        <w:tabs>
          <w:tab w:val="left" w:pos="220"/>
          <w:tab w:val="left" w:pos="720"/>
        </w:tabs>
        <w:autoSpaceDE w:val="0"/>
        <w:autoSpaceDN w:val="0"/>
        <w:adjustRightInd w:val="0"/>
        <w:spacing w:after="320"/>
        <w:rPr>
          <w:iCs/>
        </w:rPr>
      </w:pPr>
    </w:p>
    <w:p w14:paraId="696195E0" w14:textId="5F7D856A" w:rsidR="00071557" w:rsidRDefault="00071557" w:rsidP="00071557">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D7426F8" wp14:editId="1C07F4C7">
            <wp:extent cx="5943600" cy="1377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377315"/>
                    </a:xfrm>
                    <a:prstGeom prst="rect">
                      <a:avLst/>
                    </a:prstGeom>
                  </pic:spPr>
                </pic:pic>
              </a:graphicData>
            </a:graphic>
          </wp:inline>
        </w:drawing>
      </w:r>
    </w:p>
    <w:p w14:paraId="7846335B" w14:textId="59393D21" w:rsidR="00071557" w:rsidRDefault="00DA7DC1" w:rsidP="00071557">
      <w:pPr>
        <w:pStyle w:val="ListParagraph"/>
        <w:widowControl w:val="0"/>
        <w:numPr>
          <w:ilvl w:val="0"/>
          <w:numId w:val="13"/>
        </w:numPr>
        <w:tabs>
          <w:tab w:val="left" w:pos="220"/>
          <w:tab w:val="left" w:pos="720"/>
        </w:tabs>
        <w:autoSpaceDE w:val="0"/>
        <w:autoSpaceDN w:val="0"/>
        <w:adjustRightInd w:val="0"/>
        <w:spacing w:after="320"/>
        <w:rPr>
          <w:iCs/>
        </w:rPr>
      </w:pPr>
      <w:r>
        <w:rPr>
          <w:iCs/>
        </w:rPr>
        <w:t>I initialize the local repository at the current folder to create a .</w:t>
      </w:r>
      <w:proofErr w:type="spellStart"/>
      <w:r>
        <w:rPr>
          <w:iCs/>
        </w:rPr>
        <w:t>git</w:t>
      </w:r>
      <w:proofErr w:type="spellEnd"/>
      <w:r>
        <w:rPr>
          <w:iCs/>
        </w:rPr>
        <w:t xml:space="preserve"> repository and then set the user name and password configurations for this repository: </w:t>
      </w:r>
    </w:p>
    <w:p w14:paraId="6B313132" w14:textId="20CA1D4E" w:rsidR="00DA7DC1" w:rsidRDefault="00205830" w:rsidP="00DA7DC1">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04D2F2A9" wp14:editId="2BB3EF26">
            <wp:extent cx="5943600" cy="1704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04340"/>
                    </a:xfrm>
                    <a:prstGeom prst="rect">
                      <a:avLst/>
                    </a:prstGeom>
                  </pic:spPr>
                </pic:pic>
              </a:graphicData>
            </a:graphic>
          </wp:inline>
        </w:drawing>
      </w:r>
    </w:p>
    <w:p w14:paraId="43839597" w14:textId="5F1F3777" w:rsidR="00DA7DC1" w:rsidRDefault="00376D17" w:rsidP="00DA7DC1">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Now I inform the local directory where the source GitHub is and then pull that </w:t>
      </w:r>
    </w:p>
    <w:p w14:paraId="5895CC5E" w14:textId="3E6B505A" w:rsidR="00071557" w:rsidRDefault="00376D17" w:rsidP="00071557">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35F66556" wp14:editId="489A6983">
            <wp:extent cx="5504762" cy="2209524"/>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4762" cy="2209524"/>
                    </a:xfrm>
                    <a:prstGeom prst="rect">
                      <a:avLst/>
                    </a:prstGeom>
                  </pic:spPr>
                </pic:pic>
              </a:graphicData>
            </a:graphic>
          </wp:inline>
        </w:drawing>
      </w:r>
    </w:p>
    <w:p w14:paraId="724DFEB4" w14:textId="77777777" w:rsidR="00261A1D" w:rsidRPr="003E5689" w:rsidRDefault="00261A1D" w:rsidP="00071557">
      <w:pPr>
        <w:pStyle w:val="ListParagraph"/>
        <w:widowControl w:val="0"/>
        <w:tabs>
          <w:tab w:val="left" w:pos="220"/>
          <w:tab w:val="left" w:pos="720"/>
        </w:tabs>
        <w:autoSpaceDE w:val="0"/>
        <w:autoSpaceDN w:val="0"/>
        <w:adjustRightInd w:val="0"/>
        <w:spacing w:after="320"/>
        <w:rPr>
          <w:iCs/>
        </w:rPr>
      </w:pPr>
    </w:p>
    <w:p w14:paraId="73627642" w14:textId="2AD42597"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proofErr w:type="gramStart"/>
      <w:r w:rsidRPr="003E5689">
        <w:rPr>
          <w:iCs/>
        </w:rPr>
        <w:t>User A change 1 function</w:t>
      </w:r>
      <w:proofErr w:type="gramEnd"/>
      <w:r w:rsidRPr="003E5689">
        <w:rPr>
          <w:iCs/>
        </w:rPr>
        <w:t xml:space="preserve"> in Program #1.  Print local status User A. </w:t>
      </w:r>
    </w:p>
    <w:p w14:paraId="3317FA50" w14:textId="79ABFD01" w:rsidR="00376D17" w:rsidRDefault="00376D17" w:rsidP="00376D17">
      <w:pPr>
        <w:pStyle w:val="ListParagraph"/>
        <w:widowControl w:val="0"/>
        <w:numPr>
          <w:ilvl w:val="0"/>
          <w:numId w:val="13"/>
        </w:numPr>
        <w:tabs>
          <w:tab w:val="left" w:pos="220"/>
          <w:tab w:val="left" w:pos="720"/>
        </w:tabs>
        <w:autoSpaceDE w:val="0"/>
        <w:autoSpaceDN w:val="0"/>
        <w:adjustRightInd w:val="0"/>
        <w:spacing w:after="320"/>
        <w:rPr>
          <w:iCs/>
        </w:rPr>
      </w:pPr>
      <w:r>
        <w:rPr>
          <w:iCs/>
        </w:rPr>
        <w:t>Before Change file “</w:t>
      </w:r>
      <w:proofErr w:type="spellStart"/>
      <w:r>
        <w:rPr>
          <w:iCs/>
        </w:rPr>
        <w:t>bloodgroup.c</w:t>
      </w:r>
      <w:proofErr w:type="spellEnd"/>
      <w:r>
        <w:rPr>
          <w:iCs/>
        </w:rPr>
        <w:t>”:</w:t>
      </w:r>
    </w:p>
    <w:p w14:paraId="66CE9530" w14:textId="6635F5F6" w:rsidR="00376D17" w:rsidRDefault="00376D17" w:rsidP="00376D17">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F29D414" wp14:editId="42B9EAD1">
            <wp:extent cx="3990476" cy="234285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90476" cy="2342857"/>
                    </a:xfrm>
                    <a:prstGeom prst="rect">
                      <a:avLst/>
                    </a:prstGeom>
                  </pic:spPr>
                </pic:pic>
              </a:graphicData>
            </a:graphic>
          </wp:inline>
        </w:drawing>
      </w:r>
    </w:p>
    <w:p w14:paraId="4CE461F9" w14:textId="77777777" w:rsidR="00376D17" w:rsidRDefault="00376D17" w:rsidP="00376D17">
      <w:pPr>
        <w:pStyle w:val="ListParagraph"/>
        <w:widowControl w:val="0"/>
        <w:tabs>
          <w:tab w:val="left" w:pos="220"/>
          <w:tab w:val="left" w:pos="720"/>
        </w:tabs>
        <w:autoSpaceDE w:val="0"/>
        <w:autoSpaceDN w:val="0"/>
        <w:adjustRightInd w:val="0"/>
        <w:spacing w:after="320"/>
        <w:rPr>
          <w:iCs/>
        </w:rPr>
      </w:pPr>
    </w:p>
    <w:p w14:paraId="67DA00F0" w14:textId="7EE82A0F" w:rsidR="00376D17" w:rsidRDefault="00376D17" w:rsidP="00376D17">
      <w:pPr>
        <w:pStyle w:val="ListParagraph"/>
        <w:widowControl w:val="0"/>
        <w:numPr>
          <w:ilvl w:val="0"/>
          <w:numId w:val="13"/>
        </w:numPr>
        <w:tabs>
          <w:tab w:val="left" w:pos="220"/>
          <w:tab w:val="left" w:pos="720"/>
        </w:tabs>
        <w:autoSpaceDE w:val="0"/>
        <w:autoSpaceDN w:val="0"/>
        <w:adjustRightInd w:val="0"/>
        <w:spacing w:after="320"/>
        <w:rPr>
          <w:iCs/>
        </w:rPr>
      </w:pPr>
      <w:r>
        <w:rPr>
          <w:iCs/>
        </w:rPr>
        <w:t>After Change file “</w:t>
      </w:r>
      <w:proofErr w:type="spellStart"/>
      <w:r>
        <w:rPr>
          <w:iCs/>
        </w:rPr>
        <w:t>bloodgroup.c</w:t>
      </w:r>
      <w:proofErr w:type="spellEnd"/>
      <w:r>
        <w:rPr>
          <w:iCs/>
        </w:rPr>
        <w:t xml:space="preserve">”: </w:t>
      </w:r>
    </w:p>
    <w:p w14:paraId="447AC811" w14:textId="4548DF68" w:rsidR="00376D17" w:rsidRDefault="00376D17" w:rsidP="00376D17">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17AF7DDD" wp14:editId="427C3C09">
            <wp:extent cx="4066667" cy="23904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6667" cy="2390476"/>
                    </a:xfrm>
                    <a:prstGeom prst="rect">
                      <a:avLst/>
                    </a:prstGeom>
                  </pic:spPr>
                </pic:pic>
              </a:graphicData>
            </a:graphic>
          </wp:inline>
        </w:drawing>
      </w:r>
    </w:p>
    <w:p w14:paraId="71722ED0" w14:textId="0F820273" w:rsidR="00376D17" w:rsidRDefault="00387FBC" w:rsidP="00376D17">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A’s </w:t>
      </w:r>
      <w:proofErr w:type="spellStart"/>
      <w:r>
        <w:rPr>
          <w:iCs/>
        </w:rPr>
        <w:t>Git</w:t>
      </w:r>
      <w:proofErr w:type="spellEnd"/>
      <w:r>
        <w:rPr>
          <w:iCs/>
        </w:rPr>
        <w:t xml:space="preserve"> Status: </w:t>
      </w:r>
    </w:p>
    <w:p w14:paraId="79AD7C2F" w14:textId="3F59F6C4"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795C8834" wp14:editId="6DE22C46">
            <wp:extent cx="5943600" cy="19900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990090"/>
                    </a:xfrm>
                    <a:prstGeom prst="rect">
                      <a:avLst/>
                    </a:prstGeom>
                  </pic:spPr>
                </pic:pic>
              </a:graphicData>
            </a:graphic>
          </wp:inline>
        </w:drawing>
      </w:r>
    </w:p>
    <w:p w14:paraId="18C95D29" w14:textId="404F3E89" w:rsidR="00387FBC" w:rsidRDefault="00387FBC"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B’s </w:t>
      </w:r>
      <w:proofErr w:type="spellStart"/>
      <w:r>
        <w:rPr>
          <w:iCs/>
        </w:rPr>
        <w:t>Git</w:t>
      </w:r>
      <w:proofErr w:type="spellEnd"/>
      <w:r>
        <w:rPr>
          <w:iCs/>
        </w:rPr>
        <w:t xml:space="preserve"> Status: </w:t>
      </w:r>
    </w:p>
    <w:p w14:paraId="44F9DAE4" w14:textId="58D018C7"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42537C09" wp14:editId="17CA34C5">
            <wp:extent cx="5943600" cy="13315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331595"/>
                    </a:xfrm>
                    <a:prstGeom prst="rect">
                      <a:avLst/>
                    </a:prstGeom>
                  </pic:spPr>
                </pic:pic>
              </a:graphicData>
            </a:graphic>
          </wp:inline>
        </w:drawing>
      </w:r>
    </w:p>
    <w:p w14:paraId="0FA61A5C" w14:textId="77777777" w:rsidR="00261A1D" w:rsidRDefault="00261A1D" w:rsidP="00387FBC">
      <w:pPr>
        <w:pStyle w:val="ListParagraph"/>
        <w:widowControl w:val="0"/>
        <w:tabs>
          <w:tab w:val="left" w:pos="220"/>
          <w:tab w:val="left" w:pos="720"/>
        </w:tabs>
        <w:autoSpaceDE w:val="0"/>
        <w:autoSpaceDN w:val="0"/>
        <w:adjustRightInd w:val="0"/>
        <w:spacing w:after="320"/>
        <w:rPr>
          <w:iCs/>
        </w:rPr>
      </w:pPr>
    </w:p>
    <w:p w14:paraId="67CEB020" w14:textId="06D3BFE8"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proofErr w:type="gramStart"/>
      <w:r w:rsidRPr="003E5689">
        <w:rPr>
          <w:iCs/>
        </w:rPr>
        <w:t>User B change</w:t>
      </w:r>
      <w:proofErr w:type="gramEnd"/>
      <w:r w:rsidRPr="003E5689">
        <w:rPr>
          <w:iCs/>
        </w:rPr>
        <w:t xml:space="preserve"> 1 function in Program #2. Print local status User B. </w:t>
      </w:r>
    </w:p>
    <w:p w14:paraId="6A8C836B" w14:textId="7C2B4668" w:rsidR="00387FBC" w:rsidRPr="00387FBC" w:rsidRDefault="00387FBC"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Before Change to “</w:t>
      </w:r>
      <w:proofErr w:type="spellStart"/>
      <w:r>
        <w:rPr>
          <w:iCs/>
        </w:rPr>
        <w:t>PrintGrade.c</w:t>
      </w:r>
      <w:proofErr w:type="spellEnd"/>
      <w:r>
        <w:rPr>
          <w:iCs/>
        </w:rPr>
        <w:t>”</w:t>
      </w:r>
    </w:p>
    <w:p w14:paraId="6452E14C" w14:textId="4A686673"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22F3035" wp14:editId="07592059">
            <wp:extent cx="5943600" cy="14401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440180"/>
                    </a:xfrm>
                    <a:prstGeom prst="rect">
                      <a:avLst/>
                    </a:prstGeom>
                  </pic:spPr>
                </pic:pic>
              </a:graphicData>
            </a:graphic>
          </wp:inline>
        </w:drawing>
      </w:r>
    </w:p>
    <w:p w14:paraId="233903B0" w14:textId="222FCD48" w:rsidR="00387FBC" w:rsidRDefault="00261A1D"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User B makes c</w:t>
      </w:r>
      <w:r w:rsidR="00387FBC">
        <w:rPr>
          <w:iCs/>
        </w:rPr>
        <w:t>hange to “</w:t>
      </w:r>
      <w:proofErr w:type="spellStart"/>
      <w:r w:rsidR="00387FBC">
        <w:rPr>
          <w:iCs/>
        </w:rPr>
        <w:t>PrintGrade.c</w:t>
      </w:r>
      <w:proofErr w:type="spellEnd"/>
      <w:r w:rsidR="00387FBC">
        <w:rPr>
          <w:iCs/>
        </w:rPr>
        <w:t xml:space="preserve">”: </w:t>
      </w:r>
    </w:p>
    <w:p w14:paraId="7EAE51B0" w14:textId="74274F1E"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3132584" wp14:editId="3092F6EC">
            <wp:extent cx="5943600" cy="1423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423670"/>
                    </a:xfrm>
                    <a:prstGeom prst="rect">
                      <a:avLst/>
                    </a:prstGeom>
                  </pic:spPr>
                </pic:pic>
              </a:graphicData>
            </a:graphic>
          </wp:inline>
        </w:drawing>
      </w:r>
    </w:p>
    <w:p w14:paraId="73B235BD" w14:textId="05F3E151" w:rsidR="00261A1D" w:rsidRDefault="00261A1D" w:rsidP="00261A1D">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B Status: </w:t>
      </w:r>
    </w:p>
    <w:p w14:paraId="1EE302EC" w14:textId="52B5C726" w:rsidR="00261A1D" w:rsidRDefault="00261A1D" w:rsidP="00261A1D">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22A5EFBF" wp14:editId="52EB3E4A">
            <wp:extent cx="5943600" cy="1797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97685"/>
                    </a:xfrm>
                    <a:prstGeom prst="rect">
                      <a:avLst/>
                    </a:prstGeom>
                  </pic:spPr>
                </pic:pic>
              </a:graphicData>
            </a:graphic>
          </wp:inline>
        </w:drawing>
      </w:r>
    </w:p>
    <w:p w14:paraId="57CDDD0D" w14:textId="77777777" w:rsidR="00261A1D" w:rsidRDefault="00261A1D" w:rsidP="00261A1D">
      <w:pPr>
        <w:pStyle w:val="ListParagraph"/>
        <w:widowControl w:val="0"/>
        <w:tabs>
          <w:tab w:val="left" w:pos="220"/>
          <w:tab w:val="left" w:pos="720"/>
        </w:tabs>
        <w:autoSpaceDE w:val="0"/>
        <w:autoSpaceDN w:val="0"/>
        <w:adjustRightInd w:val="0"/>
        <w:spacing w:after="320"/>
        <w:rPr>
          <w:iCs/>
        </w:rPr>
      </w:pPr>
    </w:p>
    <w:p w14:paraId="11DFFF40" w14:textId="39510631"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proofErr w:type="gramStart"/>
      <w:r w:rsidRPr="003E5689">
        <w:rPr>
          <w:iCs/>
        </w:rPr>
        <w:t>User A create</w:t>
      </w:r>
      <w:proofErr w:type="gramEnd"/>
      <w:r w:rsidRPr="003E5689">
        <w:rPr>
          <w:iCs/>
        </w:rPr>
        <w:t xml:space="preserve"> a new C program </w:t>
      </w:r>
      <w:proofErr w:type="spellStart"/>
      <w:r w:rsidRPr="003E5689">
        <w:rPr>
          <w:iCs/>
        </w:rPr>
        <w:t>Program</w:t>
      </w:r>
      <w:proofErr w:type="spellEnd"/>
      <w:r w:rsidRPr="003E5689">
        <w:rPr>
          <w:iCs/>
        </w:rPr>
        <w:t xml:space="preserve"> #3.  Do not put into </w:t>
      </w:r>
      <w:proofErr w:type="spellStart"/>
      <w:r w:rsidRPr="003E5689">
        <w:rPr>
          <w:iCs/>
        </w:rPr>
        <w:t>Git</w:t>
      </w:r>
      <w:proofErr w:type="spellEnd"/>
      <w:r w:rsidRPr="003E5689">
        <w:rPr>
          <w:iCs/>
        </w:rPr>
        <w:t xml:space="preserve"> yet. Print local status User A.  </w:t>
      </w:r>
    </w:p>
    <w:p w14:paraId="6AA1FFA2" w14:textId="325D17C5" w:rsidR="00387FBC" w:rsidRDefault="00387FBC"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A new file “</w:t>
      </w:r>
      <w:proofErr w:type="spellStart"/>
      <w:r>
        <w:rPr>
          <w:iCs/>
        </w:rPr>
        <w:t>TimeGreeting.c</w:t>
      </w:r>
      <w:proofErr w:type="spellEnd"/>
      <w:r>
        <w:rPr>
          <w:iCs/>
        </w:rPr>
        <w:t xml:space="preserve">” was added to user A’s folder. </w:t>
      </w:r>
    </w:p>
    <w:p w14:paraId="2F6D9D2A" w14:textId="73ACF73E"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4D95F817" wp14:editId="0D5B59DC">
            <wp:extent cx="5571429" cy="152381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1429" cy="1523810"/>
                    </a:xfrm>
                    <a:prstGeom prst="rect">
                      <a:avLst/>
                    </a:prstGeom>
                  </pic:spPr>
                </pic:pic>
              </a:graphicData>
            </a:graphic>
          </wp:inline>
        </w:drawing>
      </w:r>
    </w:p>
    <w:p w14:paraId="3865B77C" w14:textId="57E08636" w:rsidR="00387FBC" w:rsidRDefault="00387FBC"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The new Status: </w:t>
      </w:r>
    </w:p>
    <w:p w14:paraId="0492F5B0" w14:textId="6C87C63D" w:rsidR="00387FBC" w:rsidRP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0946BD4" wp14:editId="48F9608F">
            <wp:extent cx="5943600" cy="3094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094355"/>
                    </a:xfrm>
                    <a:prstGeom prst="rect">
                      <a:avLst/>
                    </a:prstGeom>
                  </pic:spPr>
                </pic:pic>
              </a:graphicData>
            </a:graphic>
          </wp:inline>
        </w:drawing>
      </w:r>
    </w:p>
    <w:p w14:paraId="795AF1A6" w14:textId="4705DBC3"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A adds Program #3 to </w:t>
      </w:r>
      <w:proofErr w:type="spellStart"/>
      <w:r w:rsidRPr="003E5689">
        <w:rPr>
          <w:iCs/>
        </w:rPr>
        <w:t>Git</w:t>
      </w:r>
      <w:proofErr w:type="spellEnd"/>
      <w:r w:rsidRPr="003E5689">
        <w:rPr>
          <w:iCs/>
        </w:rPr>
        <w:t xml:space="preserve"> control</w:t>
      </w:r>
      <w:r w:rsidR="00E9482A" w:rsidRPr="003E5689">
        <w:rPr>
          <w:iCs/>
        </w:rPr>
        <w:t xml:space="preserve"> (</w:t>
      </w:r>
      <w:proofErr w:type="spellStart"/>
      <w:r w:rsidR="00E9482A" w:rsidRPr="003E5689">
        <w:rPr>
          <w:iCs/>
        </w:rPr>
        <w:t>git</w:t>
      </w:r>
      <w:proofErr w:type="spellEnd"/>
      <w:r w:rsidR="00E9482A" w:rsidRPr="003E5689">
        <w:rPr>
          <w:iCs/>
        </w:rPr>
        <w:t xml:space="preserve"> add)</w:t>
      </w:r>
      <w:r w:rsidRPr="003E5689">
        <w:rPr>
          <w:iCs/>
        </w:rPr>
        <w:t>. Print local status User A.</w:t>
      </w:r>
    </w:p>
    <w:p w14:paraId="78D782CB" w14:textId="5942D5CC" w:rsidR="00E50B6E" w:rsidRPr="00E50B6E" w:rsidRDefault="0069169A" w:rsidP="00E50B6E">
      <w:pPr>
        <w:pStyle w:val="ListParagraph"/>
        <w:widowControl w:val="0"/>
        <w:tabs>
          <w:tab w:val="left" w:pos="220"/>
          <w:tab w:val="left" w:pos="720"/>
        </w:tabs>
        <w:autoSpaceDE w:val="0"/>
        <w:autoSpaceDN w:val="0"/>
        <w:adjustRightInd w:val="0"/>
        <w:spacing w:after="320"/>
        <w:rPr>
          <w:b/>
          <w:bCs/>
          <w:iCs/>
          <w:color w:val="FF0000"/>
        </w:rPr>
      </w:pPr>
      <w:r>
        <w:rPr>
          <w:b/>
          <w:bCs/>
          <w:iCs/>
          <w:color w:val="FF0000"/>
        </w:rPr>
        <w:t xml:space="preserve">$ </w:t>
      </w:r>
      <w:proofErr w:type="spellStart"/>
      <w:proofErr w:type="gramStart"/>
      <w:r w:rsidR="00E50B6E" w:rsidRPr="00E50B6E">
        <w:rPr>
          <w:b/>
          <w:bCs/>
          <w:iCs/>
          <w:color w:val="FF0000"/>
        </w:rPr>
        <w:t>git</w:t>
      </w:r>
      <w:proofErr w:type="spellEnd"/>
      <w:proofErr w:type="gramEnd"/>
      <w:r w:rsidR="00E50B6E" w:rsidRPr="00E50B6E">
        <w:rPr>
          <w:b/>
          <w:bCs/>
          <w:iCs/>
          <w:color w:val="FF0000"/>
        </w:rPr>
        <w:t xml:space="preserve"> add </w:t>
      </w:r>
      <w:proofErr w:type="spellStart"/>
      <w:r w:rsidR="00E50B6E" w:rsidRPr="00E50B6E">
        <w:rPr>
          <w:b/>
          <w:bCs/>
          <w:iCs/>
          <w:color w:val="FF0000"/>
        </w:rPr>
        <w:t>TimeGreeting.c</w:t>
      </w:r>
      <w:proofErr w:type="spellEnd"/>
      <w:r>
        <w:rPr>
          <w:b/>
          <w:bCs/>
          <w:iCs/>
          <w:color w:val="FF0000"/>
        </w:rPr>
        <w:t xml:space="preserve">                           </w:t>
      </w:r>
      <w:r w:rsidRPr="0069169A">
        <w:rPr>
          <w:iCs/>
        </w:rPr>
        <w:t xml:space="preserve">//Please add this </w:t>
      </w:r>
      <w:r>
        <w:rPr>
          <w:iCs/>
        </w:rPr>
        <w:t xml:space="preserve">missing </w:t>
      </w:r>
      <w:r w:rsidRPr="0069169A">
        <w:rPr>
          <w:iCs/>
        </w:rPr>
        <w:t>line.</w:t>
      </w:r>
      <w:r w:rsidRPr="0069169A">
        <w:rPr>
          <w:b/>
          <w:bCs/>
          <w:iCs/>
        </w:rPr>
        <w:t xml:space="preserve"> </w:t>
      </w:r>
    </w:p>
    <w:p w14:paraId="2FCCF870" w14:textId="4927B212" w:rsidR="00387FBC" w:rsidRPr="003E5689" w:rsidRDefault="00387FBC" w:rsidP="00387FBC">
      <w:pPr>
        <w:pStyle w:val="ListParagraph"/>
        <w:widowControl w:val="0"/>
        <w:tabs>
          <w:tab w:val="left" w:pos="220"/>
          <w:tab w:val="left" w:pos="720"/>
        </w:tabs>
        <w:autoSpaceDE w:val="0"/>
        <w:autoSpaceDN w:val="0"/>
        <w:adjustRightInd w:val="0"/>
        <w:spacing w:after="320"/>
        <w:rPr>
          <w:iCs/>
        </w:rPr>
      </w:pPr>
      <w:bookmarkStart w:id="0" w:name="_GoBack"/>
      <w:r>
        <w:rPr>
          <w:noProof/>
          <w:lang w:bidi="th-TH"/>
        </w:rPr>
        <w:lastRenderedPageBreak/>
        <w:drawing>
          <wp:inline distT="0" distB="0" distL="0" distR="0" wp14:anchorId="12E73602" wp14:editId="4B0F998E">
            <wp:extent cx="5943600" cy="26835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683510"/>
                    </a:xfrm>
                    <a:prstGeom prst="rect">
                      <a:avLst/>
                    </a:prstGeom>
                  </pic:spPr>
                </pic:pic>
              </a:graphicData>
            </a:graphic>
          </wp:inline>
        </w:drawing>
      </w:r>
      <w:bookmarkEnd w:id="0"/>
    </w:p>
    <w:p w14:paraId="39630F91" w14:textId="7DB860D2"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User A commits change</w:t>
      </w:r>
      <w:r w:rsidR="00E9482A" w:rsidRPr="003E5689">
        <w:rPr>
          <w:iCs/>
        </w:rPr>
        <w:t>s (not</w:t>
      </w:r>
      <w:r w:rsidR="00570A3E" w:rsidRPr="003E5689">
        <w:rPr>
          <w:iCs/>
        </w:rPr>
        <w:t>e</w:t>
      </w:r>
      <w:r w:rsidR="00E9482A" w:rsidRPr="003E5689">
        <w:rPr>
          <w:iCs/>
        </w:rPr>
        <w:t xml:space="preserve"> that changed are Program #1 and Program #</w:t>
      </w:r>
      <w:r w:rsidR="00570A3E" w:rsidRPr="003E5689">
        <w:rPr>
          <w:iCs/>
        </w:rPr>
        <w:t>3)</w:t>
      </w:r>
      <w:r w:rsidR="00E9482A" w:rsidRPr="003E5689">
        <w:rPr>
          <w:iCs/>
        </w:rPr>
        <w:t xml:space="preserve">. </w:t>
      </w:r>
      <w:r w:rsidRPr="003E5689">
        <w:rPr>
          <w:iCs/>
        </w:rPr>
        <w:t xml:space="preserve">  Print local status User A.  </w:t>
      </w:r>
    </w:p>
    <w:p w14:paraId="1AC10E70" w14:textId="4FCD9924" w:rsidR="00261A1D" w:rsidRDefault="00261A1D" w:rsidP="00261A1D">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I commit with the statement “Add 1 file. Change 1 file” </w:t>
      </w:r>
    </w:p>
    <w:p w14:paraId="1350B875" w14:textId="11322FF9" w:rsidR="00261A1D" w:rsidRDefault="00261A1D" w:rsidP="00261A1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864CB5D" wp14:editId="0DDA85EE">
            <wp:extent cx="5943600" cy="1590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590040"/>
                    </a:xfrm>
                    <a:prstGeom prst="rect">
                      <a:avLst/>
                    </a:prstGeom>
                  </pic:spPr>
                </pic:pic>
              </a:graphicData>
            </a:graphic>
          </wp:inline>
        </w:drawing>
      </w:r>
    </w:p>
    <w:p w14:paraId="0778F83C" w14:textId="6DB14DBD" w:rsidR="00261A1D" w:rsidRDefault="00261A1D" w:rsidP="00261A1D">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With </w:t>
      </w:r>
      <w:proofErr w:type="spellStart"/>
      <w:r>
        <w:rPr>
          <w:iCs/>
        </w:rPr>
        <w:t>git</w:t>
      </w:r>
      <w:proofErr w:type="spellEnd"/>
      <w:r>
        <w:rPr>
          <w:iCs/>
        </w:rPr>
        <w:t xml:space="preserve"> status I notice I forgot to add and commit 1 file.  You can add and commit at once by using “</w:t>
      </w:r>
      <w:proofErr w:type="spellStart"/>
      <w:r>
        <w:rPr>
          <w:iCs/>
        </w:rPr>
        <w:t>git</w:t>
      </w:r>
      <w:proofErr w:type="spellEnd"/>
      <w:r>
        <w:rPr>
          <w:iCs/>
        </w:rPr>
        <w:t xml:space="preserve"> commit –a” or otherwise you do 2 steps: 1) </w:t>
      </w:r>
      <w:proofErr w:type="spellStart"/>
      <w:r>
        <w:rPr>
          <w:iCs/>
        </w:rPr>
        <w:t>g</w:t>
      </w:r>
      <w:r w:rsidR="00B0690D">
        <w:rPr>
          <w:iCs/>
        </w:rPr>
        <w:t>it</w:t>
      </w:r>
      <w:proofErr w:type="spellEnd"/>
      <w:r w:rsidR="00B0690D">
        <w:rPr>
          <w:iCs/>
        </w:rPr>
        <w:t xml:space="preserve"> add </w:t>
      </w:r>
      <w:proofErr w:type="spellStart"/>
      <w:r w:rsidR="00B0690D">
        <w:rPr>
          <w:iCs/>
        </w:rPr>
        <w:t>bloodgroup</w:t>
      </w:r>
      <w:r>
        <w:rPr>
          <w:iCs/>
        </w:rPr>
        <w:t>.c</w:t>
      </w:r>
      <w:proofErr w:type="spellEnd"/>
      <w:r>
        <w:rPr>
          <w:iCs/>
        </w:rPr>
        <w:t xml:space="preserve"> 2) </w:t>
      </w:r>
      <w:proofErr w:type="spellStart"/>
      <w:r>
        <w:rPr>
          <w:iCs/>
        </w:rPr>
        <w:t>git</w:t>
      </w:r>
      <w:proofErr w:type="spellEnd"/>
      <w:r>
        <w:rPr>
          <w:iCs/>
        </w:rPr>
        <w:t xml:space="preserve"> commit –m “</w:t>
      </w:r>
      <w:r w:rsidR="00B0690D">
        <w:rPr>
          <w:iCs/>
        </w:rPr>
        <w:t xml:space="preserve">Modified </w:t>
      </w:r>
      <w:proofErr w:type="spellStart"/>
      <w:r w:rsidR="00B0690D">
        <w:rPr>
          <w:iCs/>
        </w:rPr>
        <w:t>bloodgroup.c</w:t>
      </w:r>
      <w:proofErr w:type="spellEnd"/>
      <w:r>
        <w:rPr>
          <w:iCs/>
        </w:rPr>
        <w:t xml:space="preserve">”.  </w:t>
      </w:r>
    </w:p>
    <w:p w14:paraId="7B225F9E" w14:textId="1F703BF3" w:rsidR="00261A1D" w:rsidRDefault="00B0690D" w:rsidP="00261A1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FB8948C" wp14:editId="57278C56">
            <wp:extent cx="5943600" cy="1543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43050"/>
                    </a:xfrm>
                    <a:prstGeom prst="rect">
                      <a:avLst/>
                    </a:prstGeom>
                  </pic:spPr>
                </pic:pic>
              </a:graphicData>
            </a:graphic>
          </wp:inline>
        </w:drawing>
      </w:r>
    </w:p>
    <w:p w14:paraId="233F920A" w14:textId="77777777" w:rsidR="00B0690D" w:rsidRDefault="00B0690D" w:rsidP="00261A1D">
      <w:pPr>
        <w:pStyle w:val="ListParagraph"/>
        <w:widowControl w:val="0"/>
        <w:tabs>
          <w:tab w:val="left" w:pos="220"/>
          <w:tab w:val="left" w:pos="720"/>
        </w:tabs>
        <w:autoSpaceDE w:val="0"/>
        <w:autoSpaceDN w:val="0"/>
        <w:adjustRightInd w:val="0"/>
        <w:spacing w:after="320"/>
        <w:rPr>
          <w:iCs/>
        </w:rPr>
      </w:pPr>
    </w:p>
    <w:p w14:paraId="6668CF71" w14:textId="4066B7A4" w:rsidR="00261A1D" w:rsidRPr="00261A1D" w:rsidRDefault="00261A1D" w:rsidP="00B0690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F9FEC2A" wp14:editId="7533DC13">
            <wp:extent cx="5943600" cy="1505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505585"/>
                    </a:xfrm>
                    <a:prstGeom prst="rect">
                      <a:avLst/>
                    </a:prstGeom>
                  </pic:spPr>
                </pic:pic>
              </a:graphicData>
            </a:graphic>
          </wp:inline>
        </w:drawing>
      </w:r>
    </w:p>
    <w:p w14:paraId="2C588DBE" w14:textId="483C8F43" w:rsidR="00E9482A"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A pushes changes to the GitHub repository. Print hub status. Print User </w:t>
      </w:r>
      <w:proofErr w:type="gramStart"/>
      <w:r w:rsidRPr="003E5689">
        <w:rPr>
          <w:iCs/>
        </w:rPr>
        <w:t>A</w:t>
      </w:r>
      <w:proofErr w:type="gramEnd"/>
      <w:r w:rsidRPr="003E5689">
        <w:rPr>
          <w:iCs/>
        </w:rPr>
        <w:t xml:space="preserve"> status. </w:t>
      </w:r>
    </w:p>
    <w:p w14:paraId="4D671CB4" w14:textId="5E1A9E3E" w:rsidR="00261A1D" w:rsidRPr="003E5689" w:rsidRDefault="00476639" w:rsidP="00476639">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3E35A1BE" wp14:editId="2A8ABB1C">
            <wp:extent cx="5800000" cy="26190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00000" cy="2619048"/>
                    </a:xfrm>
                    <a:prstGeom prst="rect">
                      <a:avLst/>
                    </a:prstGeom>
                  </pic:spPr>
                </pic:pic>
              </a:graphicData>
            </a:graphic>
          </wp:inline>
        </w:drawing>
      </w:r>
    </w:p>
    <w:p w14:paraId="7921D170" w14:textId="3F144B85" w:rsidR="00570A3E"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B stages its changes (Program #2 had changed) </w:t>
      </w:r>
      <w:r w:rsidR="00476639">
        <w:rPr>
          <w:iCs/>
        </w:rPr>
        <w:t>and commits at once</w:t>
      </w:r>
      <w:r w:rsidRPr="003E5689">
        <w:rPr>
          <w:iCs/>
        </w:rPr>
        <w:t xml:space="preserve">.  Print local status User B. </w:t>
      </w:r>
    </w:p>
    <w:p w14:paraId="7B8211EA" w14:textId="77777777" w:rsidR="00BB0E89" w:rsidRDefault="00BB0E89" w:rsidP="00BB0E89">
      <w:pPr>
        <w:pStyle w:val="ListParagraph"/>
        <w:widowControl w:val="0"/>
        <w:tabs>
          <w:tab w:val="left" w:pos="220"/>
          <w:tab w:val="left" w:pos="720"/>
        </w:tabs>
        <w:autoSpaceDE w:val="0"/>
        <w:autoSpaceDN w:val="0"/>
        <w:adjustRightInd w:val="0"/>
        <w:spacing w:after="320"/>
        <w:rPr>
          <w:iCs/>
        </w:rPr>
      </w:pPr>
    </w:p>
    <w:p w14:paraId="08A1FA0C" w14:textId="636486C9" w:rsidR="00476639" w:rsidRPr="003E5689" w:rsidRDefault="00BB0E89" w:rsidP="00476639">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293B087" wp14:editId="16E7E6EA">
            <wp:extent cx="5943600" cy="2725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725420"/>
                    </a:xfrm>
                    <a:prstGeom prst="rect">
                      <a:avLst/>
                    </a:prstGeom>
                  </pic:spPr>
                </pic:pic>
              </a:graphicData>
            </a:graphic>
          </wp:inline>
        </w:drawing>
      </w:r>
    </w:p>
    <w:p w14:paraId="4B0DDAF5" w14:textId="6D95CADC" w:rsidR="00152FAD" w:rsidRDefault="00152FAD" w:rsidP="003204D5">
      <w:pPr>
        <w:pStyle w:val="ListParagraph"/>
        <w:widowControl w:val="0"/>
        <w:numPr>
          <w:ilvl w:val="0"/>
          <w:numId w:val="11"/>
        </w:numPr>
        <w:tabs>
          <w:tab w:val="left" w:pos="220"/>
          <w:tab w:val="left" w:pos="720"/>
        </w:tabs>
        <w:autoSpaceDE w:val="0"/>
        <w:autoSpaceDN w:val="0"/>
        <w:adjustRightInd w:val="0"/>
        <w:spacing w:after="320"/>
        <w:rPr>
          <w:iCs/>
        </w:rPr>
      </w:pPr>
      <w:r>
        <w:rPr>
          <w:iCs/>
        </w:rPr>
        <w:t xml:space="preserve">User B pulls repository from GitHub. </w:t>
      </w:r>
    </w:p>
    <w:p w14:paraId="26943C4E" w14:textId="7D24DBEF" w:rsidR="00152FAD" w:rsidRDefault="00152FAD" w:rsidP="00152FAD">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0A1656E4" wp14:editId="16100E12">
            <wp:extent cx="5943600" cy="26244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24455"/>
                    </a:xfrm>
                    <a:prstGeom prst="rect">
                      <a:avLst/>
                    </a:prstGeom>
                  </pic:spPr>
                </pic:pic>
              </a:graphicData>
            </a:graphic>
          </wp:inline>
        </w:drawing>
      </w:r>
    </w:p>
    <w:p w14:paraId="7ABEFC90" w14:textId="703BC573" w:rsidR="00570A3E"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B pushes changes to GitHub repository. Print status User B.  </w:t>
      </w:r>
    </w:p>
    <w:p w14:paraId="59925781" w14:textId="09F82971" w:rsidR="00BB0E89" w:rsidRPr="003E5689" w:rsidRDefault="00152FAD" w:rsidP="00BB0E89">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105A8B5A" wp14:editId="7CA0B11E">
            <wp:extent cx="5943600" cy="2233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233295"/>
                    </a:xfrm>
                    <a:prstGeom prst="rect">
                      <a:avLst/>
                    </a:prstGeom>
                  </pic:spPr>
                </pic:pic>
              </a:graphicData>
            </a:graphic>
          </wp:inline>
        </w:drawing>
      </w:r>
    </w:p>
    <w:p w14:paraId="124C5395" w14:textId="12AC3571" w:rsidR="00152FAD"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A pulls repository from GitHub. </w:t>
      </w:r>
    </w:p>
    <w:p w14:paraId="738AF309" w14:textId="0D245637" w:rsidR="00152FAD" w:rsidRDefault="00152FAD" w:rsidP="00152FA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460C286A" wp14:editId="5B773955">
            <wp:extent cx="5943600" cy="26549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654935"/>
                    </a:xfrm>
                    <a:prstGeom prst="rect">
                      <a:avLst/>
                    </a:prstGeom>
                  </pic:spPr>
                </pic:pic>
              </a:graphicData>
            </a:graphic>
          </wp:inline>
        </w:drawing>
      </w:r>
    </w:p>
    <w:p w14:paraId="07DF4F05" w14:textId="0A773F1F" w:rsidR="00152FAD" w:rsidRPr="00E50B6E" w:rsidRDefault="00152FAD" w:rsidP="00152FAD">
      <w:pPr>
        <w:pStyle w:val="ListParagraph"/>
        <w:widowControl w:val="0"/>
        <w:numPr>
          <w:ilvl w:val="0"/>
          <w:numId w:val="13"/>
        </w:numPr>
        <w:tabs>
          <w:tab w:val="left" w:pos="220"/>
          <w:tab w:val="left" w:pos="720"/>
        </w:tabs>
        <w:autoSpaceDE w:val="0"/>
        <w:autoSpaceDN w:val="0"/>
        <w:adjustRightInd w:val="0"/>
        <w:spacing w:after="320"/>
        <w:rPr>
          <w:b/>
          <w:bCs/>
          <w:iCs/>
          <w:color w:val="FF0000"/>
        </w:rPr>
      </w:pPr>
      <w:r w:rsidRPr="00E50B6E">
        <w:rPr>
          <w:b/>
          <w:bCs/>
          <w:iCs/>
          <w:color w:val="FF0000"/>
        </w:rPr>
        <w:t xml:space="preserve">All 3 repositories have same copy now. </w:t>
      </w:r>
    </w:p>
    <w:p w14:paraId="12DB77F1" w14:textId="5510A1AA" w:rsidR="00570A3E"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Then User A changes Program #1 and User B change Program #1, both at a different location.  Both add and commit changes</w:t>
      </w:r>
      <w:r w:rsidR="00702B5A">
        <w:rPr>
          <w:iCs/>
        </w:rPr>
        <w:t xml:space="preserve"> in one statement</w:t>
      </w:r>
      <w:r w:rsidRPr="003E5689">
        <w:rPr>
          <w:iCs/>
        </w:rPr>
        <w:t xml:space="preserve">.  Print status of User A and User B. </w:t>
      </w:r>
    </w:p>
    <w:p w14:paraId="4353AE3B" w14:textId="47CAB270" w:rsidR="00152FAD" w:rsidRDefault="00152FAD" w:rsidP="00152FAD">
      <w:pPr>
        <w:pStyle w:val="ListParagraph"/>
        <w:widowControl w:val="0"/>
        <w:numPr>
          <w:ilvl w:val="0"/>
          <w:numId w:val="13"/>
        </w:numPr>
        <w:tabs>
          <w:tab w:val="left" w:pos="220"/>
          <w:tab w:val="left" w:pos="720"/>
        </w:tabs>
        <w:autoSpaceDE w:val="0"/>
        <w:autoSpaceDN w:val="0"/>
        <w:adjustRightInd w:val="0"/>
        <w:spacing w:after="320"/>
        <w:rPr>
          <w:iCs/>
        </w:rPr>
      </w:pPr>
      <w:r>
        <w:rPr>
          <w:iCs/>
        </w:rPr>
        <w:lastRenderedPageBreak/>
        <w:t xml:space="preserve">Original </w:t>
      </w:r>
      <w:proofErr w:type="spellStart"/>
      <w:r>
        <w:rPr>
          <w:iCs/>
        </w:rPr>
        <w:t>Lottery.c</w:t>
      </w:r>
      <w:proofErr w:type="spellEnd"/>
      <w:r>
        <w:rPr>
          <w:iCs/>
        </w:rPr>
        <w:t xml:space="preserve"> file: </w:t>
      </w:r>
    </w:p>
    <w:p w14:paraId="144C2240" w14:textId="448B9267" w:rsidR="00152FAD" w:rsidRDefault="00152FAD" w:rsidP="00152FA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97C5E7F" wp14:editId="7342093F">
            <wp:extent cx="5943600" cy="14992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499235"/>
                    </a:xfrm>
                    <a:prstGeom prst="rect">
                      <a:avLst/>
                    </a:prstGeom>
                  </pic:spPr>
                </pic:pic>
              </a:graphicData>
            </a:graphic>
          </wp:inline>
        </w:drawing>
      </w:r>
    </w:p>
    <w:p w14:paraId="2900D5AC" w14:textId="6BFE6C91" w:rsidR="00702B5A" w:rsidRDefault="00702B5A"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Change by User A: </w:t>
      </w:r>
    </w:p>
    <w:p w14:paraId="2011E23B" w14:textId="6E32C8E8" w:rsidR="00702B5A" w:rsidRDefault="00702B5A" w:rsidP="00152FA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D525555" wp14:editId="4AA06AD4">
            <wp:extent cx="5943600" cy="17843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784350"/>
                    </a:xfrm>
                    <a:prstGeom prst="rect">
                      <a:avLst/>
                    </a:prstGeom>
                  </pic:spPr>
                </pic:pic>
              </a:graphicData>
            </a:graphic>
          </wp:inline>
        </w:drawing>
      </w:r>
    </w:p>
    <w:p w14:paraId="4769B14B" w14:textId="4EE1D5C8" w:rsidR="00152FAD" w:rsidRDefault="00152FAD"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Change by User B: </w:t>
      </w:r>
    </w:p>
    <w:p w14:paraId="1BBD2C28" w14:textId="776B1EA5" w:rsidR="00152FAD" w:rsidRDefault="00152FAD" w:rsidP="00702B5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47047A2" wp14:editId="4278FC40">
            <wp:extent cx="5943600" cy="15106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510665"/>
                    </a:xfrm>
                    <a:prstGeom prst="rect">
                      <a:avLst/>
                    </a:prstGeom>
                  </pic:spPr>
                </pic:pic>
              </a:graphicData>
            </a:graphic>
          </wp:inline>
        </w:drawing>
      </w:r>
    </w:p>
    <w:p w14:paraId="5325A660" w14:textId="46CC9E54" w:rsidR="00702B5A" w:rsidRDefault="00702B5A"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Commit by User A: </w:t>
      </w:r>
    </w:p>
    <w:p w14:paraId="758D3F91" w14:textId="04645D8F" w:rsidR="00702B5A" w:rsidRDefault="00702B5A" w:rsidP="00702B5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1965F6A4" wp14:editId="77B3B430">
            <wp:extent cx="5580953" cy="1571429"/>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80953" cy="1571429"/>
                    </a:xfrm>
                    <a:prstGeom prst="rect">
                      <a:avLst/>
                    </a:prstGeom>
                  </pic:spPr>
                </pic:pic>
              </a:graphicData>
            </a:graphic>
          </wp:inline>
        </w:drawing>
      </w:r>
    </w:p>
    <w:p w14:paraId="441481A2" w14:textId="5263ADD5" w:rsidR="00702B5A" w:rsidRDefault="00702B5A"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Commit by User B: </w:t>
      </w:r>
    </w:p>
    <w:p w14:paraId="61BE08C7" w14:textId="0C9259D6" w:rsidR="00702B5A" w:rsidRDefault="00702B5A" w:rsidP="00702B5A">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658D1353" wp14:editId="702B33E9">
            <wp:extent cx="4933334" cy="1295238"/>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33334" cy="1295238"/>
                    </a:xfrm>
                    <a:prstGeom prst="rect">
                      <a:avLst/>
                    </a:prstGeom>
                  </pic:spPr>
                </pic:pic>
              </a:graphicData>
            </a:graphic>
          </wp:inline>
        </w:drawing>
      </w:r>
    </w:p>
    <w:p w14:paraId="4A86E9EB" w14:textId="34C8A7C0" w:rsidR="00702B5A" w:rsidRDefault="00702B5A" w:rsidP="003204D5">
      <w:pPr>
        <w:pStyle w:val="ListParagraph"/>
        <w:widowControl w:val="0"/>
        <w:numPr>
          <w:ilvl w:val="0"/>
          <w:numId w:val="11"/>
        </w:numPr>
        <w:tabs>
          <w:tab w:val="left" w:pos="220"/>
          <w:tab w:val="left" w:pos="720"/>
        </w:tabs>
        <w:autoSpaceDE w:val="0"/>
        <w:autoSpaceDN w:val="0"/>
        <w:adjustRightInd w:val="0"/>
        <w:spacing w:after="320"/>
        <w:rPr>
          <w:iCs/>
        </w:rPr>
      </w:pPr>
      <w:r>
        <w:rPr>
          <w:iCs/>
        </w:rPr>
        <w:t>They both push changes to GitHub Repository.</w:t>
      </w:r>
    </w:p>
    <w:p w14:paraId="73D4B958" w14:textId="251CA0CB" w:rsidR="00702B5A" w:rsidRDefault="00702B5A"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A: </w:t>
      </w:r>
    </w:p>
    <w:p w14:paraId="47DA8492" w14:textId="5D5ECF54" w:rsidR="00702B5A" w:rsidRDefault="00702B5A" w:rsidP="00702B5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1944B710" wp14:editId="7C2FA9B7">
            <wp:extent cx="5666667" cy="26380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66667" cy="2638095"/>
                    </a:xfrm>
                    <a:prstGeom prst="rect">
                      <a:avLst/>
                    </a:prstGeom>
                  </pic:spPr>
                </pic:pic>
              </a:graphicData>
            </a:graphic>
          </wp:inline>
        </w:drawing>
      </w:r>
    </w:p>
    <w:p w14:paraId="4B8EC791" w14:textId="5C4CB77C" w:rsidR="00702B5A" w:rsidRDefault="00C35EAC"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B cannot push because some changes were there, so got to pull first. It’s always a good idea to pull and then push. </w:t>
      </w:r>
    </w:p>
    <w:p w14:paraId="0627FC66" w14:textId="684F923C" w:rsidR="00C35EAC" w:rsidRDefault="00C35EAC" w:rsidP="00C35EA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4FA9F39E" wp14:editId="45F3DCD9">
            <wp:extent cx="5943600" cy="1950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950720"/>
                    </a:xfrm>
                    <a:prstGeom prst="rect">
                      <a:avLst/>
                    </a:prstGeom>
                  </pic:spPr>
                </pic:pic>
              </a:graphicData>
            </a:graphic>
          </wp:inline>
        </w:drawing>
      </w:r>
    </w:p>
    <w:p w14:paraId="7EFE4673" w14:textId="71371CED" w:rsidR="00C35EAC" w:rsidRDefault="00A379FB" w:rsidP="00A379FB">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So Pull first and we realize a merge conflict: </w:t>
      </w:r>
    </w:p>
    <w:p w14:paraId="61A77B6E" w14:textId="30D2AC1F" w:rsidR="00A379FB" w:rsidRDefault="00A379FB" w:rsidP="00A379FB">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1D21FFC0" wp14:editId="3C5D1E19">
            <wp:extent cx="5943600" cy="23539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353945"/>
                    </a:xfrm>
                    <a:prstGeom prst="rect">
                      <a:avLst/>
                    </a:prstGeom>
                  </pic:spPr>
                </pic:pic>
              </a:graphicData>
            </a:graphic>
          </wp:inline>
        </w:drawing>
      </w:r>
    </w:p>
    <w:p w14:paraId="5B588B82" w14:textId="08275DF0" w:rsidR="00A379FB" w:rsidRDefault="00A379FB" w:rsidP="00A379FB">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Due to conflict the 2 changes in the files are merged in </w:t>
      </w:r>
      <w:proofErr w:type="spellStart"/>
      <w:r>
        <w:rPr>
          <w:iCs/>
        </w:rPr>
        <w:t>Lottery.c</w:t>
      </w:r>
      <w:proofErr w:type="spellEnd"/>
      <w:r>
        <w:rPr>
          <w:iCs/>
        </w:rPr>
        <w:t xml:space="preserve">.  We have to resolve it manually: </w:t>
      </w:r>
    </w:p>
    <w:p w14:paraId="0532C7CB" w14:textId="5668B3B1" w:rsidR="00A379FB" w:rsidRDefault="00A379FB" w:rsidP="00A379FB">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09C2736F" wp14:editId="03D30C8B">
            <wp:extent cx="5943600" cy="1847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847850"/>
                    </a:xfrm>
                    <a:prstGeom prst="rect">
                      <a:avLst/>
                    </a:prstGeom>
                  </pic:spPr>
                </pic:pic>
              </a:graphicData>
            </a:graphic>
          </wp:inline>
        </w:drawing>
      </w:r>
    </w:p>
    <w:p w14:paraId="5294F235" w14:textId="329B7418" w:rsidR="00A379FB" w:rsidRDefault="00A379FB" w:rsidP="00A379FB">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We fix it to the following and then save the file in user B: </w:t>
      </w:r>
    </w:p>
    <w:p w14:paraId="14528EAD" w14:textId="14CDD4A0" w:rsidR="00602B7A" w:rsidRDefault="00602B7A" w:rsidP="00602B7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762C130" wp14:editId="629A17B7">
            <wp:extent cx="5943600" cy="14008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400810"/>
                    </a:xfrm>
                    <a:prstGeom prst="rect">
                      <a:avLst/>
                    </a:prstGeom>
                  </pic:spPr>
                </pic:pic>
              </a:graphicData>
            </a:graphic>
          </wp:inline>
        </w:drawing>
      </w:r>
    </w:p>
    <w:p w14:paraId="4C8CBA0C" w14:textId="41E9D51D" w:rsidR="00602B7A" w:rsidRDefault="00602B7A" w:rsidP="00602B7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We then commit the change: </w:t>
      </w:r>
    </w:p>
    <w:p w14:paraId="4A0EBDFD" w14:textId="59DDEBC4" w:rsidR="00A379FB" w:rsidRDefault="00A379FB" w:rsidP="00A379FB">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1AAA3E2" wp14:editId="7A5DDB3B">
            <wp:extent cx="5943600" cy="13760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376045"/>
                    </a:xfrm>
                    <a:prstGeom prst="rect">
                      <a:avLst/>
                    </a:prstGeom>
                  </pic:spPr>
                </pic:pic>
              </a:graphicData>
            </a:graphic>
          </wp:inline>
        </w:drawing>
      </w:r>
    </w:p>
    <w:p w14:paraId="7DB0673B" w14:textId="4D93C50B" w:rsidR="00A379FB" w:rsidRDefault="00A379FB" w:rsidP="00A379FB">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We </w:t>
      </w:r>
      <w:r w:rsidR="00602B7A">
        <w:rPr>
          <w:iCs/>
        </w:rPr>
        <w:t xml:space="preserve">then push the changes: </w:t>
      </w:r>
    </w:p>
    <w:p w14:paraId="42A1A069" w14:textId="1588847F" w:rsidR="00602B7A" w:rsidRPr="00A379FB" w:rsidRDefault="00602B7A" w:rsidP="00602B7A">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314FAF2A" wp14:editId="58FFAC7B">
            <wp:extent cx="5943600" cy="20396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039620"/>
                    </a:xfrm>
                    <a:prstGeom prst="rect">
                      <a:avLst/>
                    </a:prstGeom>
                  </pic:spPr>
                </pic:pic>
              </a:graphicData>
            </a:graphic>
          </wp:inline>
        </w:drawing>
      </w:r>
    </w:p>
    <w:p w14:paraId="2DC6C0A5" w14:textId="77777777" w:rsidR="00702B5A" w:rsidRDefault="00702B5A" w:rsidP="00702B5A">
      <w:pPr>
        <w:pStyle w:val="ListParagraph"/>
        <w:widowControl w:val="0"/>
        <w:tabs>
          <w:tab w:val="left" w:pos="220"/>
          <w:tab w:val="left" w:pos="720"/>
        </w:tabs>
        <w:autoSpaceDE w:val="0"/>
        <w:autoSpaceDN w:val="0"/>
        <w:adjustRightInd w:val="0"/>
        <w:spacing w:after="320"/>
        <w:rPr>
          <w:iCs/>
        </w:rPr>
      </w:pPr>
    </w:p>
    <w:p w14:paraId="7DC7ACC4" w14:textId="71A4817B" w:rsidR="00570A3E"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Then User A </w:t>
      </w:r>
      <w:r w:rsidR="00602B7A">
        <w:rPr>
          <w:iCs/>
        </w:rPr>
        <w:t xml:space="preserve">pulls the changes. </w:t>
      </w:r>
    </w:p>
    <w:p w14:paraId="148B7074" w14:textId="75391266" w:rsidR="00602B7A" w:rsidRDefault="00602B7A" w:rsidP="00602B7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983D91A" wp14:editId="422C92A3">
            <wp:extent cx="59436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962150"/>
                    </a:xfrm>
                    <a:prstGeom prst="rect">
                      <a:avLst/>
                    </a:prstGeom>
                  </pic:spPr>
                </pic:pic>
              </a:graphicData>
            </a:graphic>
          </wp:inline>
        </w:drawing>
      </w:r>
    </w:p>
    <w:p w14:paraId="43024909" w14:textId="5FB59F19" w:rsidR="00602B7A" w:rsidRDefault="00602B7A" w:rsidP="00602B7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Now user A has the same copy of the file </w:t>
      </w:r>
      <w:proofErr w:type="spellStart"/>
      <w:r>
        <w:rPr>
          <w:iCs/>
        </w:rPr>
        <w:t>Lottery.c</w:t>
      </w:r>
      <w:proofErr w:type="spellEnd"/>
      <w:r>
        <w:rPr>
          <w:iCs/>
        </w:rPr>
        <w:t xml:space="preserve"> with conflict resolved</w:t>
      </w:r>
      <w:r w:rsidR="004C213D">
        <w:rPr>
          <w:iCs/>
        </w:rPr>
        <w:t xml:space="preserve"> as User B</w:t>
      </w:r>
      <w:r>
        <w:rPr>
          <w:iCs/>
        </w:rPr>
        <w:t xml:space="preserve">: </w:t>
      </w:r>
    </w:p>
    <w:p w14:paraId="0A303B2E" w14:textId="781ECF8F" w:rsidR="00602B7A" w:rsidRDefault="00602B7A" w:rsidP="00602B7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510DA13A" wp14:editId="12EF06B7">
            <wp:extent cx="5943600" cy="27025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702560"/>
                    </a:xfrm>
                    <a:prstGeom prst="rect">
                      <a:avLst/>
                    </a:prstGeom>
                  </pic:spPr>
                </pic:pic>
              </a:graphicData>
            </a:graphic>
          </wp:inline>
        </w:drawing>
      </w:r>
    </w:p>
    <w:p w14:paraId="047BB2AD" w14:textId="0D7AC090" w:rsidR="00E50A91" w:rsidRPr="00E50A91" w:rsidRDefault="00E50A91" w:rsidP="00E50A91">
      <w:pPr>
        <w:widowControl w:val="0"/>
        <w:tabs>
          <w:tab w:val="left" w:pos="220"/>
          <w:tab w:val="left" w:pos="720"/>
        </w:tabs>
        <w:autoSpaceDE w:val="0"/>
        <w:autoSpaceDN w:val="0"/>
        <w:adjustRightInd w:val="0"/>
        <w:spacing w:after="320"/>
        <w:rPr>
          <w:iCs/>
          <w:u w:val="single"/>
        </w:rPr>
      </w:pPr>
      <w:r w:rsidRPr="00E50A91">
        <w:rPr>
          <w:iCs/>
          <w:u w:val="single"/>
        </w:rPr>
        <w:t xml:space="preserve">Now </w:t>
      </w:r>
      <w:proofErr w:type="gramStart"/>
      <w:r w:rsidRPr="00E50A91">
        <w:rPr>
          <w:iCs/>
          <w:u w:val="single"/>
        </w:rPr>
        <w:t>Your</w:t>
      </w:r>
      <w:proofErr w:type="gramEnd"/>
      <w:r w:rsidRPr="00E50A91">
        <w:rPr>
          <w:iCs/>
          <w:u w:val="single"/>
        </w:rPr>
        <w:t xml:space="preserve"> Turn</w:t>
      </w:r>
    </w:p>
    <w:p w14:paraId="3597540D" w14:textId="59B0816A" w:rsidR="002C7AAF" w:rsidRPr="002C7AAF" w:rsidRDefault="00E50A91" w:rsidP="002C7AAF">
      <w:pPr>
        <w:widowControl w:val="0"/>
        <w:tabs>
          <w:tab w:val="left" w:pos="220"/>
          <w:tab w:val="left" w:pos="720"/>
        </w:tabs>
        <w:autoSpaceDE w:val="0"/>
        <w:autoSpaceDN w:val="0"/>
        <w:adjustRightInd w:val="0"/>
        <w:spacing w:after="320"/>
        <w:rPr>
          <w:iCs/>
        </w:rPr>
      </w:pPr>
      <w:r>
        <w:rPr>
          <w:iCs/>
        </w:rPr>
        <w:t xml:space="preserve">Run the following and submit a PDF dump similar to my above workflow dump for the following commands: </w:t>
      </w:r>
    </w:p>
    <w:p w14:paraId="0980469A" w14:textId="3C471A7F"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sidRPr="003E5689">
        <w:rPr>
          <w:iCs/>
        </w:rPr>
        <w:t xml:space="preserve">Create a blank repository in GitHub </w:t>
      </w:r>
      <w:r>
        <w:rPr>
          <w:iCs/>
        </w:rPr>
        <w:t xml:space="preserve">under User A’s account called “GITLAB” </w:t>
      </w:r>
      <w:r w:rsidRPr="003E5689">
        <w:rPr>
          <w:iCs/>
        </w:rPr>
        <w:t xml:space="preserve">with </w:t>
      </w:r>
      <w:r>
        <w:rPr>
          <w:iCs/>
        </w:rPr>
        <w:t xml:space="preserve">1 Readme file. </w:t>
      </w:r>
      <w:r w:rsidRPr="003E5689">
        <w:rPr>
          <w:iCs/>
        </w:rPr>
        <w:t xml:space="preserve">Print hub </w:t>
      </w:r>
      <w:r w:rsidRPr="003E5689">
        <w:rPr>
          <w:iCs/>
        </w:rPr>
        <w:lastRenderedPageBreak/>
        <w:t xml:space="preserve">status. </w:t>
      </w:r>
      <w:r>
        <w:rPr>
          <w:iCs/>
        </w:rPr>
        <w:t xml:space="preserve">Both users A and B will use this repository. Add User B as collaborator to this repository. </w:t>
      </w:r>
    </w:p>
    <w:p w14:paraId="4F15E94A" w14:textId="0A38EBCD"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In some path create a folder called “CPE333-A” for User A.  Make this a </w:t>
      </w:r>
      <w:proofErr w:type="spellStart"/>
      <w:r>
        <w:rPr>
          <w:iCs/>
        </w:rPr>
        <w:t>git</w:t>
      </w:r>
      <w:proofErr w:type="spellEnd"/>
      <w:r>
        <w:rPr>
          <w:iCs/>
        </w:rPr>
        <w:t xml:space="preserve"> repository and pull data from GitHub. Show status.</w:t>
      </w:r>
    </w:p>
    <w:p w14:paraId="78FE4809" w14:textId="09E0BE39"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In some path create a folder called “CPE333-B” for User B. Make this a </w:t>
      </w:r>
      <w:proofErr w:type="spellStart"/>
      <w:r>
        <w:rPr>
          <w:iCs/>
        </w:rPr>
        <w:t>git</w:t>
      </w:r>
      <w:proofErr w:type="spellEnd"/>
      <w:r>
        <w:rPr>
          <w:iCs/>
        </w:rPr>
        <w:t xml:space="preserve"> repository and pull data from GitHub. Show status. </w:t>
      </w:r>
    </w:p>
    <w:p w14:paraId="11CC6770" w14:textId="77777777"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User A. Use file manager to put </w:t>
      </w:r>
      <w:r w:rsidRPr="003E5689">
        <w:rPr>
          <w:iCs/>
        </w:rPr>
        <w:t>2 C programs (Program #1 and Program #2)</w:t>
      </w:r>
      <w:r>
        <w:rPr>
          <w:iCs/>
        </w:rPr>
        <w:t xml:space="preserve">, and 1 MS Word document into CPE333-A. </w:t>
      </w:r>
    </w:p>
    <w:p w14:paraId="12D5441C" w14:textId="6C435796"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User A. Add all files to </w:t>
      </w:r>
      <w:proofErr w:type="spellStart"/>
      <w:r>
        <w:rPr>
          <w:iCs/>
        </w:rPr>
        <w:t>git</w:t>
      </w:r>
      <w:proofErr w:type="spellEnd"/>
      <w:r>
        <w:rPr>
          <w:iCs/>
        </w:rPr>
        <w:t xml:space="preserve">. Then commit. Show Status. </w:t>
      </w:r>
    </w:p>
    <w:p w14:paraId="27E91A7B" w14:textId="1CCB7436"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User A. Push your local repository to the GitHub repository. Show screen. </w:t>
      </w:r>
    </w:p>
    <w:p w14:paraId="349D912D" w14:textId="77777777" w:rsidR="00111BB6"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User B pulls data from GitHub. Show status. </w:t>
      </w:r>
    </w:p>
    <w:p w14:paraId="14497532" w14:textId="77777777"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proofErr w:type="gramStart"/>
      <w:r w:rsidRPr="003E5689">
        <w:rPr>
          <w:iCs/>
        </w:rPr>
        <w:t>User B change</w:t>
      </w:r>
      <w:proofErr w:type="gramEnd"/>
      <w:r w:rsidRPr="003E5689">
        <w:rPr>
          <w:iCs/>
        </w:rPr>
        <w:t xml:space="preserve"> 1 function in Program #2. Print local status User B. </w:t>
      </w:r>
    </w:p>
    <w:p w14:paraId="2957A0F1" w14:textId="7CFE158A"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proofErr w:type="gramStart"/>
      <w:r>
        <w:rPr>
          <w:iCs/>
        </w:rPr>
        <w:t>User B</w:t>
      </w:r>
      <w:r w:rsidR="002C7AAF" w:rsidRPr="003E5689">
        <w:rPr>
          <w:iCs/>
        </w:rPr>
        <w:t xml:space="preserve"> create</w:t>
      </w:r>
      <w:proofErr w:type="gramEnd"/>
      <w:r w:rsidR="002C7AAF" w:rsidRPr="003E5689">
        <w:rPr>
          <w:iCs/>
        </w:rPr>
        <w:t xml:space="preserve"> a new C program </w:t>
      </w:r>
      <w:proofErr w:type="spellStart"/>
      <w:r w:rsidR="002C7AAF" w:rsidRPr="003E5689">
        <w:rPr>
          <w:iCs/>
        </w:rPr>
        <w:t>Program</w:t>
      </w:r>
      <w:proofErr w:type="spellEnd"/>
      <w:r w:rsidR="002C7AAF" w:rsidRPr="003E5689">
        <w:rPr>
          <w:iCs/>
        </w:rPr>
        <w:t xml:space="preserve"> #3.  Do not put into </w:t>
      </w:r>
      <w:proofErr w:type="spellStart"/>
      <w:r w:rsidR="002C7AAF" w:rsidRPr="003E5689">
        <w:rPr>
          <w:iCs/>
        </w:rPr>
        <w:t>Gi</w:t>
      </w:r>
      <w:r>
        <w:rPr>
          <w:iCs/>
        </w:rPr>
        <w:t>t</w:t>
      </w:r>
      <w:proofErr w:type="spellEnd"/>
      <w:r>
        <w:rPr>
          <w:iCs/>
        </w:rPr>
        <w:t xml:space="preserve"> yet. Print local status User B</w:t>
      </w:r>
      <w:r w:rsidR="002C7AAF" w:rsidRPr="003E5689">
        <w:rPr>
          <w:iCs/>
        </w:rPr>
        <w:t xml:space="preserve">.  </w:t>
      </w:r>
    </w:p>
    <w:p w14:paraId="78D92971" w14:textId="411037AA"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B</w:t>
      </w:r>
      <w:r w:rsidR="002C7AAF" w:rsidRPr="003E5689">
        <w:rPr>
          <w:iCs/>
        </w:rPr>
        <w:t xml:space="preserve"> adds Program #3 to </w:t>
      </w:r>
      <w:proofErr w:type="spellStart"/>
      <w:r w:rsidR="002C7AAF" w:rsidRPr="003E5689">
        <w:rPr>
          <w:iCs/>
        </w:rPr>
        <w:t>Git</w:t>
      </w:r>
      <w:proofErr w:type="spellEnd"/>
      <w:r w:rsidR="002C7AAF" w:rsidRPr="003E5689">
        <w:rPr>
          <w:iCs/>
        </w:rPr>
        <w:t xml:space="preserve"> control (</w:t>
      </w:r>
      <w:proofErr w:type="spellStart"/>
      <w:r w:rsidR="002C7AAF" w:rsidRPr="003E5689">
        <w:rPr>
          <w:iCs/>
        </w:rPr>
        <w:t>git</w:t>
      </w:r>
      <w:proofErr w:type="spellEnd"/>
      <w:r w:rsidR="002C7AAF" w:rsidRPr="003E5689">
        <w:rPr>
          <w:iCs/>
        </w:rPr>
        <w:t xml:space="preserve"> add).</w:t>
      </w:r>
      <w:r>
        <w:rPr>
          <w:iCs/>
        </w:rPr>
        <w:t xml:space="preserve"> Print local status User B</w:t>
      </w:r>
      <w:r w:rsidR="002C7AAF" w:rsidRPr="003E5689">
        <w:rPr>
          <w:iCs/>
        </w:rPr>
        <w:t>.</w:t>
      </w:r>
    </w:p>
    <w:p w14:paraId="0D8BC757" w14:textId="77777777" w:rsidR="00111BB6"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B</w:t>
      </w:r>
      <w:r w:rsidR="002C7AAF" w:rsidRPr="003E5689">
        <w:rPr>
          <w:iCs/>
        </w:rPr>
        <w:t xml:space="preserve"> commits changes. </w:t>
      </w:r>
      <w:r>
        <w:rPr>
          <w:iCs/>
        </w:rPr>
        <w:t xml:space="preserve">  Print local status User B</w:t>
      </w:r>
      <w:r w:rsidR="002C7AAF" w:rsidRPr="003E5689">
        <w:rPr>
          <w:iCs/>
        </w:rPr>
        <w:t>.</w:t>
      </w:r>
    </w:p>
    <w:p w14:paraId="5FDB5765" w14:textId="0279BF01"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B</w:t>
      </w:r>
      <w:r w:rsidR="002C7AAF" w:rsidRPr="003E5689">
        <w:rPr>
          <w:iCs/>
        </w:rPr>
        <w:t xml:space="preserve"> pushes changes to the GitHub repository. Print hub status. </w:t>
      </w:r>
      <w:r>
        <w:rPr>
          <w:iCs/>
        </w:rPr>
        <w:t>Print User B</w:t>
      </w:r>
      <w:r w:rsidR="002C7AAF" w:rsidRPr="003E5689">
        <w:rPr>
          <w:iCs/>
        </w:rPr>
        <w:t xml:space="preserve"> status. </w:t>
      </w:r>
    </w:p>
    <w:p w14:paraId="49C1CB70" w14:textId="4495B53D" w:rsidR="00111BB6" w:rsidRDefault="00111BB6" w:rsidP="00111BB6">
      <w:pPr>
        <w:pStyle w:val="ListParagraph"/>
        <w:widowControl w:val="0"/>
        <w:numPr>
          <w:ilvl w:val="0"/>
          <w:numId w:val="15"/>
        </w:numPr>
        <w:tabs>
          <w:tab w:val="left" w:pos="220"/>
          <w:tab w:val="left" w:pos="720"/>
        </w:tabs>
        <w:autoSpaceDE w:val="0"/>
        <w:autoSpaceDN w:val="0"/>
        <w:adjustRightInd w:val="0"/>
        <w:spacing w:after="320"/>
        <w:rPr>
          <w:iCs/>
        </w:rPr>
      </w:pPr>
      <w:r>
        <w:rPr>
          <w:iCs/>
        </w:rPr>
        <w:t>User A change something</w:t>
      </w:r>
      <w:r w:rsidRPr="003E5689">
        <w:rPr>
          <w:iCs/>
        </w:rPr>
        <w:t xml:space="preserve"> in </w:t>
      </w:r>
      <w:r>
        <w:rPr>
          <w:iCs/>
        </w:rPr>
        <w:t xml:space="preserve">C </w:t>
      </w:r>
      <w:r w:rsidRPr="003E5689">
        <w:rPr>
          <w:iCs/>
        </w:rPr>
        <w:t xml:space="preserve">Program #1.  Print local status User A. </w:t>
      </w:r>
    </w:p>
    <w:p w14:paraId="392B76CD" w14:textId="7C3029EC"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A</w:t>
      </w:r>
      <w:r w:rsidR="002C7AAF" w:rsidRPr="003E5689">
        <w:rPr>
          <w:iCs/>
        </w:rPr>
        <w:t xml:space="preserve"> stages its changes </w:t>
      </w:r>
      <w:r w:rsidR="002C7AAF">
        <w:rPr>
          <w:iCs/>
        </w:rPr>
        <w:t>and commits at once</w:t>
      </w:r>
      <w:r>
        <w:rPr>
          <w:iCs/>
        </w:rPr>
        <w:t>.  Print local status User A</w:t>
      </w:r>
      <w:r w:rsidR="002C7AAF" w:rsidRPr="003E5689">
        <w:rPr>
          <w:iCs/>
        </w:rPr>
        <w:t xml:space="preserve">. </w:t>
      </w:r>
    </w:p>
    <w:p w14:paraId="135FFEEF" w14:textId="1B1D32CC"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A</w:t>
      </w:r>
      <w:r w:rsidR="002C7AAF">
        <w:rPr>
          <w:iCs/>
        </w:rPr>
        <w:t xml:space="preserve"> pulls repository from GitHub. </w:t>
      </w:r>
    </w:p>
    <w:p w14:paraId="4617FEF0" w14:textId="7A575952"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A</w:t>
      </w:r>
      <w:r w:rsidR="002C7AAF" w:rsidRPr="003E5689">
        <w:rPr>
          <w:iCs/>
        </w:rPr>
        <w:t xml:space="preserve"> pushes changes to GitHub</w:t>
      </w:r>
      <w:r>
        <w:rPr>
          <w:iCs/>
        </w:rPr>
        <w:t xml:space="preserve"> repository. Print status User A</w:t>
      </w:r>
      <w:r w:rsidR="002C7AAF" w:rsidRPr="003E5689">
        <w:rPr>
          <w:iCs/>
        </w:rPr>
        <w:t xml:space="preserve">.  </w:t>
      </w:r>
    </w:p>
    <w:p w14:paraId="7C883513" w14:textId="77777777"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sidRPr="003E5689">
        <w:rPr>
          <w:iCs/>
        </w:rPr>
        <w:t xml:space="preserve">User A pulls repository from GitHub. </w:t>
      </w:r>
    </w:p>
    <w:p w14:paraId="28862D4D" w14:textId="77777777" w:rsidR="002C7AAF" w:rsidRDefault="002C7AAF" w:rsidP="002C7AAF">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All 3 repositories have same copy now. </w:t>
      </w:r>
    </w:p>
    <w:p w14:paraId="3E84B817" w14:textId="480C9BD7"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sidRPr="003E5689">
        <w:rPr>
          <w:iCs/>
        </w:rPr>
        <w:t xml:space="preserve">Then User A changes Program #1 </w:t>
      </w:r>
      <w:r w:rsidR="00111BB6">
        <w:rPr>
          <w:iCs/>
        </w:rPr>
        <w:t xml:space="preserve">at 2 places and User B changes same </w:t>
      </w:r>
      <w:r w:rsidRPr="003E5689">
        <w:rPr>
          <w:iCs/>
        </w:rPr>
        <w:t>Program #1</w:t>
      </w:r>
      <w:r w:rsidR="00111BB6">
        <w:rPr>
          <w:iCs/>
        </w:rPr>
        <w:t xml:space="preserve"> at 2 places. </w:t>
      </w:r>
      <w:r w:rsidRPr="003E5689">
        <w:rPr>
          <w:iCs/>
        </w:rPr>
        <w:t xml:space="preserve">Both add and commit changes.  Print status of User A and User B. </w:t>
      </w:r>
    </w:p>
    <w:p w14:paraId="2C5711A3" w14:textId="77777777" w:rsidR="00111BB6" w:rsidRDefault="00111BB6" w:rsidP="00111BB6">
      <w:pPr>
        <w:pStyle w:val="ListParagraph"/>
        <w:widowControl w:val="0"/>
        <w:numPr>
          <w:ilvl w:val="0"/>
          <w:numId w:val="15"/>
        </w:numPr>
        <w:tabs>
          <w:tab w:val="left" w:pos="220"/>
          <w:tab w:val="left" w:pos="720"/>
        </w:tabs>
        <w:autoSpaceDE w:val="0"/>
        <w:autoSpaceDN w:val="0"/>
        <w:adjustRightInd w:val="0"/>
        <w:spacing w:after="320"/>
        <w:rPr>
          <w:iCs/>
        </w:rPr>
      </w:pPr>
      <w:r>
        <w:rPr>
          <w:iCs/>
        </w:rPr>
        <w:t>User A pulls from GitHub and then pushes to GitHub. User B then pulls and pushes to GitHub, but there’s conflict.  Resolve this merge conflict for User B and commit change. Show each step.</w:t>
      </w:r>
    </w:p>
    <w:p w14:paraId="2DEC738A" w14:textId="62093DB8" w:rsidR="002C7AAF" w:rsidRDefault="002C7AAF" w:rsidP="00111BB6">
      <w:pPr>
        <w:pStyle w:val="ListParagraph"/>
        <w:widowControl w:val="0"/>
        <w:numPr>
          <w:ilvl w:val="0"/>
          <w:numId w:val="15"/>
        </w:numPr>
        <w:tabs>
          <w:tab w:val="left" w:pos="220"/>
          <w:tab w:val="left" w:pos="720"/>
        </w:tabs>
        <w:autoSpaceDE w:val="0"/>
        <w:autoSpaceDN w:val="0"/>
        <w:adjustRightInd w:val="0"/>
        <w:spacing w:after="320"/>
        <w:rPr>
          <w:iCs/>
        </w:rPr>
      </w:pPr>
      <w:r w:rsidRPr="00111BB6">
        <w:rPr>
          <w:iCs/>
        </w:rPr>
        <w:t xml:space="preserve">Then User A pulls the changes. </w:t>
      </w:r>
      <w:r w:rsidR="00111BB6">
        <w:rPr>
          <w:iCs/>
        </w:rPr>
        <w:t xml:space="preserve">Show the Program#1 for both users that they are now the same. </w:t>
      </w:r>
    </w:p>
    <w:sectPr w:rsidR="002C7AAF" w:rsidSect="008A1EFA">
      <w:pgSz w:w="12240" w:h="15840"/>
      <w:pgMar w:top="1135" w:right="758" w:bottom="1440" w:left="85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9"/>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12C12D6D"/>
    <w:multiLevelType w:val="hybridMultilevel"/>
    <w:tmpl w:val="EB9C7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51754B"/>
    <w:multiLevelType w:val="hybridMultilevel"/>
    <w:tmpl w:val="BED2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000273"/>
    <w:multiLevelType w:val="hybridMultilevel"/>
    <w:tmpl w:val="60307DBE"/>
    <w:lvl w:ilvl="0" w:tplc="CF208DA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031CF9"/>
    <w:multiLevelType w:val="hybridMultilevel"/>
    <w:tmpl w:val="A3FA3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A34057"/>
    <w:multiLevelType w:val="hybridMultilevel"/>
    <w:tmpl w:val="F716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E64074"/>
    <w:multiLevelType w:val="hybridMultilevel"/>
    <w:tmpl w:val="68785CD8"/>
    <w:lvl w:ilvl="0" w:tplc="101C6C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14355E"/>
    <w:multiLevelType w:val="hybridMultilevel"/>
    <w:tmpl w:val="0A56F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DD6E72"/>
    <w:multiLevelType w:val="hybridMultilevel"/>
    <w:tmpl w:val="1DE2D2F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3C5CA9"/>
    <w:multiLevelType w:val="hybridMultilevel"/>
    <w:tmpl w:val="D9BA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BE6141"/>
    <w:multiLevelType w:val="hybridMultilevel"/>
    <w:tmpl w:val="8AA683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3516193"/>
    <w:multiLevelType w:val="hybridMultilevel"/>
    <w:tmpl w:val="BED2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E51441"/>
    <w:multiLevelType w:val="hybridMultilevel"/>
    <w:tmpl w:val="6B4A87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num>
  <w:num w:numId="3">
    <w:abstractNumId w:val="7"/>
  </w:num>
  <w:num w:numId="4">
    <w:abstractNumId w:val="1"/>
  </w:num>
  <w:num w:numId="5">
    <w:abstractNumId w:val="2"/>
  </w:num>
  <w:num w:numId="6">
    <w:abstractNumId w:val="6"/>
  </w:num>
  <w:num w:numId="7">
    <w:abstractNumId w:val="9"/>
  </w:num>
  <w:num w:numId="8">
    <w:abstractNumId w:val="3"/>
  </w:num>
  <w:num w:numId="9">
    <w:abstractNumId w:val="12"/>
  </w:num>
  <w:num w:numId="10">
    <w:abstractNumId w:val="14"/>
  </w:num>
  <w:num w:numId="11">
    <w:abstractNumId w:val="13"/>
  </w:num>
  <w:num w:numId="12">
    <w:abstractNumId w:val="10"/>
  </w:num>
  <w:num w:numId="13">
    <w:abstractNumId w:val="5"/>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67"/>
    <w:rsid w:val="0002692E"/>
    <w:rsid w:val="00071557"/>
    <w:rsid w:val="000B5340"/>
    <w:rsid w:val="00111BB6"/>
    <w:rsid w:val="00152FAD"/>
    <w:rsid w:val="001930AC"/>
    <w:rsid w:val="00205830"/>
    <w:rsid w:val="00261A1D"/>
    <w:rsid w:val="00274BDB"/>
    <w:rsid w:val="002C7AAF"/>
    <w:rsid w:val="003204D5"/>
    <w:rsid w:val="00376D17"/>
    <w:rsid w:val="00387FBC"/>
    <w:rsid w:val="003E5689"/>
    <w:rsid w:val="00401208"/>
    <w:rsid w:val="00476639"/>
    <w:rsid w:val="004C213D"/>
    <w:rsid w:val="00504E42"/>
    <w:rsid w:val="00557958"/>
    <w:rsid w:val="00570A3E"/>
    <w:rsid w:val="005C1167"/>
    <w:rsid w:val="005E7C0F"/>
    <w:rsid w:val="00602B7A"/>
    <w:rsid w:val="0069169A"/>
    <w:rsid w:val="006E5392"/>
    <w:rsid w:val="00702B5A"/>
    <w:rsid w:val="007B08B5"/>
    <w:rsid w:val="008A1EFA"/>
    <w:rsid w:val="00971902"/>
    <w:rsid w:val="00A379FB"/>
    <w:rsid w:val="00A46FE2"/>
    <w:rsid w:val="00B0690D"/>
    <w:rsid w:val="00BB0E89"/>
    <w:rsid w:val="00C35EAC"/>
    <w:rsid w:val="00DA7DC1"/>
    <w:rsid w:val="00E50A91"/>
    <w:rsid w:val="00E50B6E"/>
    <w:rsid w:val="00E57258"/>
    <w:rsid w:val="00E91858"/>
    <w:rsid w:val="00E9482A"/>
    <w:rsid w:val="00EA620F"/>
    <w:rsid w:val="00ED3E3D"/>
    <w:rsid w:val="00ED5971"/>
    <w:rsid w:val="00F52409"/>
    <w:rsid w:val="00F55391"/>
    <w:rsid w:val="00F834A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D31D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689"/>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5C1167"/>
    <w:rPr>
      <w:b/>
      <w:bCs/>
      <w:smallCaps/>
      <w:spacing w:val="5"/>
    </w:rPr>
  </w:style>
  <w:style w:type="paragraph" w:styleId="BalloonText">
    <w:name w:val="Balloon Text"/>
    <w:basedOn w:val="Normal"/>
    <w:link w:val="BalloonTextChar"/>
    <w:uiPriority w:val="99"/>
    <w:semiHidden/>
    <w:unhideWhenUsed/>
    <w:rsid w:val="005C11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1167"/>
    <w:rPr>
      <w:rFonts w:ascii="Lucida Grande" w:hAnsi="Lucida Grande" w:cs="Lucida Grande"/>
      <w:sz w:val="18"/>
      <w:szCs w:val="18"/>
    </w:rPr>
  </w:style>
  <w:style w:type="paragraph" w:styleId="ListParagraph">
    <w:name w:val="List Paragraph"/>
    <w:basedOn w:val="Normal"/>
    <w:uiPriority w:val="34"/>
    <w:qFormat/>
    <w:rsid w:val="005C1167"/>
    <w:pPr>
      <w:ind w:left="720"/>
      <w:contextualSpacing/>
    </w:pPr>
  </w:style>
  <w:style w:type="table" w:styleId="TableGrid">
    <w:name w:val="Table Grid"/>
    <w:basedOn w:val="TableNormal"/>
    <w:uiPriority w:val="59"/>
    <w:rsid w:val="00026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9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689"/>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5C1167"/>
    <w:rPr>
      <w:b/>
      <w:bCs/>
      <w:smallCaps/>
      <w:spacing w:val="5"/>
    </w:rPr>
  </w:style>
  <w:style w:type="paragraph" w:styleId="BalloonText">
    <w:name w:val="Balloon Text"/>
    <w:basedOn w:val="Normal"/>
    <w:link w:val="BalloonTextChar"/>
    <w:uiPriority w:val="99"/>
    <w:semiHidden/>
    <w:unhideWhenUsed/>
    <w:rsid w:val="005C11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1167"/>
    <w:rPr>
      <w:rFonts w:ascii="Lucida Grande" w:hAnsi="Lucida Grande" w:cs="Lucida Grande"/>
      <w:sz w:val="18"/>
      <w:szCs w:val="18"/>
    </w:rPr>
  </w:style>
  <w:style w:type="paragraph" w:styleId="ListParagraph">
    <w:name w:val="List Paragraph"/>
    <w:basedOn w:val="Normal"/>
    <w:uiPriority w:val="34"/>
    <w:qFormat/>
    <w:rsid w:val="005C1167"/>
    <w:pPr>
      <w:ind w:left="720"/>
      <w:contextualSpacing/>
    </w:pPr>
  </w:style>
  <w:style w:type="table" w:styleId="TableGrid">
    <w:name w:val="Table Grid"/>
    <w:basedOn w:val="TableNormal"/>
    <w:uiPriority w:val="59"/>
    <w:rsid w:val="00026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github.com/drsuthep/CMLab.git"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git-scm.com/download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www.github.co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97BC9C-6DFC-47E9-A25C-B2FB9F834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16</Pages>
  <Words>1112</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Sarunya</dc:creator>
  <cp:lastModifiedBy>CPE-PC</cp:lastModifiedBy>
  <cp:revision>15</cp:revision>
  <dcterms:created xsi:type="dcterms:W3CDTF">2015-04-18T16:50:00Z</dcterms:created>
  <dcterms:modified xsi:type="dcterms:W3CDTF">2015-04-20T04:28:00Z</dcterms:modified>
</cp:coreProperties>
</file>